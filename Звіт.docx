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F73" w:rsidRDefault="00CD4F73" w:rsidP="00CD4F73">
      <w:pPr>
        <w:jc w:val="center"/>
      </w:pPr>
      <w:r>
        <w:rPr>
          <w:sz w:val="30"/>
          <w:szCs w:val="30"/>
        </w:rPr>
        <w:t>МІНІСТЕРСТВО ОСВІТИ І НАУКИ УКРАЇНИ</w:t>
      </w:r>
    </w:p>
    <w:p w:rsidR="00CD4F73" w:rsidRDefault="00CD4F73" w:rsidP="00CD4F73">
      <w:pPr>
        <w:jc w:val="center"/>
      </w:pPr>
      <w:r>
        <w:t>КОЛЕДЖ ЧЕРНІВЕЦЬКОГО НАЦІОНАЛЬНОГО УНІВЕРСИТЕТУ</w:t>
      </w:r>
    </w:p>
    <w:p w:rsidR="00CD4F73" w:rsidRDefault="00CD4F73" w:rsidP="00CD4F73">
      <w:pPr>
        <w:jc w:val="center"/>
      </w:pPr>
      <w:r>
        <w:t>ІМЕНІ ЮРІЯ ФЕДЬКОВИЧА</w:t>
      </w: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pStyle w:val="6"/>
        <w:spacing w:line="240" w:lineRule="auto"/>
        <w:ind w:firstLine="0"/>
        <w:jc w:val="center"/>
        <w:rPr>
          <w:sz w:val="32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jc w:val="center"/>
      </w:pPr>
      <w:r>
        <w:rPr>
          <w:b/>
          <w:bCs/>
          <w:sz w:val="48"/>
          <w:szCs w:val="48"/>
        </w:rPr>
        <w:t>ЗВІТ</w:t>
      </w: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jc w:val="center"/>
      </w:pPr>
      <w:r>
        <w:rPr>
          <w:sz w:val="32"/>
          <w:lang w:val="uk-UA"/>
        </w:rPr>
        <w:t>про навчальну практику</w:t>
      </w:r>
    </w:p>
    <w:p w:rsidR="00CD4F73" w:rsidRDefault="00CD4F73" w:rsidP="00CD4F73">
      <w:pPr>
        <w:jc w:val="center"/>
      </w:pPr>
      <w:r>
        <w:rPr>
          <w:sz w:val="32"/>
          <w:lang w:val="uk-UA"/>
        </w:rPr>
        <w:t>студент(а/</w:t>
      </w:r>
      <w:r w:rsidRPr="00A240EF">
        <w:rPr>
          <w:sz w:val="32"/>
          <w:u w:val="single"/>
          <w:lang w:val="uk-UA"/>
        </w:rPr>
        <w:t>ки</w:t>
      </w:r>
      <w:r>
        <w:rPr>
          <w:sz w:val="32"/>
          <w:lang w:val="uk-UA"/>
        </w:rPr>
        <w:t xml:space="preserve">) </w:t>
      </w:r>
      <w:r>
        <w:rPr>
          <w:sz w:val="32"/>
          <w:lang w:val="en-US"/>
        </w:rPr>
        <w:t>II</w:t>
      </w:r>
      <w:r>
        <w:rPr>
          <w:sz w:val="32"/>
        </w:rPr>
        <w:t xml:space="preserve"> </w:t>
      </w:r>
      <w:r>
        <w:rPr>
          <w:sz w:val="32"/>
          <w:lang w:val="uk-UA"/>
        </w:rPr>
        <w:t xml:space="preserve"> курсу, спеціальності</w:t>
      </w:r>
      <w:r>
        <w:rPr>
          <w:sz w:val="32"/>
        </w:rPr>
        <w:t xml:space="preserve">  </w:t>
      </w:r>
    </w:p>
    <w:p w:rsidR="00CD4F73" w:rsidRDefault="00CD4F73" w:rsidP="00CD4F73">
      <w:pPr>
        <w:jc w:val="center"/>
      </w:pPr>
      <w:r>
        <w:rPr>
          <w:sz w:val="32"/>
        </w:rPr>
        <w:t>«Комп</w:t>
      </w:r>
      <w:proofErr w:type="gramStart"/>
      <w:r>
        <w:rPr>
          <w:sz w:val="32"/>
        </w:rPr>
        <w:t>`ю</w:t>
      </w:r>
      <w:proofErr w:type="gramEnd"/>
      <w:r>
        <w:rPr>
          <w:sz w:val="32"/>
        </w:rPr>
        <w:t>терні науки»</w:t>
      </w:r>
    </w:p>
    <w:p w:rsidR="00CD4F73" w:rsidRDefault="00CD4F73" w:rsidP="00CD4F73">
      <w:pPr>
        <w:jc w:val="center"/>
      </w:pPr>
      <w:r>
        <w:rPr>
          <w:sz w:val="32"/>
          <w:lang w:val="uk-UA"/>
        </w:rPr>
        <w:t xml:space="preserve">204групи       </w:t>
      </w:r>
    </w:p>
    <w:p w:rsidR="00CD4F73" w:rsidRDefault="00CD4F73" w:rsidP="00CD4F73">
      <w:pPr>
        <w:jc w:val="center"/>
      </w:pPr>
      <w:r>
        <w:rPr>
          <w:i/>
          <w:sz w:val="32"/>
          <w:lang w:val="uk-UA"/>
        </w:rPr>
        <w:t>(Дармограй Анастасії Сергіївни)</w:t>
      </w:r>
    </w:p>
    <w:p w:rsidR="00CD4F73" w:rsidRDefault="00CD4F73" w:rsidP="00CD4F73">
      <w:pPr>
        <w:jc w:val="both"/>
        <w:rPr>
          <w:sz w:val="32"/>
          <w:lang w:val="uk-UA"/>
        </w:rPr>
      </w:pPr>
      <w:bookmarkStart w:id="0" w:name="_GoBack"/>
      <w:bookmarkEnd w:id="0"/>
    </w:p>
    <w:p w:rsidR="00CD4F73" w:rsidRDefault="00CD4F73" w:rsidP="00CD4F73">
      <w:pPr>
        <w:jc w:val="center"/>
        <w:rPr>
          <w:sz w:val="24"/>
          <w:szCs w:val="24"/>
          <w:lang w:val="uk-UA"/>
        </w:rPr>
      </w:pPr>
    </w:p>
    <w:p w:rsidR="00CD4F73" w:rsidRDefault="00CD4F73" w:rsidP="00CD4F73">
      <w:pPr>
        <w:jc w:val="center"/>
        <w:rPr>
          <w:sz w:val="32"/>
          <w:szCs w:val="24"/>
          <w:lang w:val="uk-UA"/>
        </w:rPr>
      </w:pPr>
    </w:p>
    <w:p w:rsidR="00CD4F73" w:rsidRDefault="00CD4F73" w:rsidP="00CD4F73">
      <w:pPr>
        <w:jc w:val="center"/>
      </w:pPr>
      <w:r>
        <w:rPr>
          <w:sz w:val="32"/>
          <w:lang w:val="uk-UA"/>
        </w:rPr>
        <w:t>Період практики з “</w:t>
      </w:r>
      <w:r w:rsidR="00A62D72" w:rsidRPr="00A62D72">
        <w:rPr>
          <w:i/>
          <w:sz w:val="32"/>
          <w:u w:val="single"/>
        </w:rPr>
        <w:t>20.07</w:t>
      </w:r>
      <w:r w:rsidR="009C212F" w:rsidRPr="0040513E">
        <w:rPr>
          <w:sz w:val="32"/>
          <w:u w:val="single"/>
        </w:rPr>
        <w:t xml:space="preserve"> </w:t>
      </w:r>
      <w:r>
        <w:rPr>
          <w:sz w:val="32"/>
          <w:lang w:val="uk-UA"/>
        </w:rPr>
        <w:t xml:space="preserve">” </w:t>
      </w:r>
      <w:r w:rsidRPr="00A62D72">
        <w:rPr>
          <w:sz w:val="32"/>
          <w:lang w:val="uk-UA"/>
        </w:rPr>
        <w:t>20</w:t>
      </w:r>
      <w:r w:rsidR="00A62D72" w:rsidRPr="00A62D72">
        <w:rPr>
          <w:i/>
          <w:sz w:val="32"/>
          <w:u w:val="single"/>
        </w:rPr>
        <w:t>20</w:t>
      </w:r>
      <w:r>
        <w:rPr>
          <w:sz w:val="32"/>
          <w:lang w:val="uk-UA"/>
        </w:rPr>
        <w:t xml:space="preserve"> р. по “</w:t>
      </w:r>
      <w:r w:rsidR="00A62D72" w:rsidRPr="00A62D72">
        <w:rPr>
          <w:i/>
          <w:sz w:val="32"/>
          <w:u w:val="single"/>
        </w:rPr>
        <w:t>07.08</w:t>
      </w:r>
      <w:r>
        <w:rPr>
          <w:sz w:val="32"/>
          <w:lang w:val="uk-UA"/>
        </w:rPr>
        <w:t>” 20</w:t>
      </w:r>
      <w:r w:rsidR="00A62D72" w:rsidRPr="00A62D72">
        <w:rPr>
          <w:i/>
          <w:sz w:val="32"/>
          <w:u w:val="single"/>
        </w:rPr>
        <w:t>20</w:t>
      </w:r>
      <w:r w:rsidRPr="00A62D72">
        <w:rPr>
          <w:i/>
          <w:sz w:val="32"/>
          <w:u w:val="single"/>
          <w:lang w:val="uk-UA"/>
        </w:rPr>
        <w:t xml:space="preserve"> </w:t>
      </w:r>
      <w:r>
        <w:rPr>
          <w:sz w:val="32"/>
          <w:lang w:val="uk-UA"/>
        </w:rPr>
        <w:t>р.</w:t>
      </w:r>
    </w:p>
    <w:p w:rsidR="00CD4F73" w:rsidRDefault="00CD4F73" w:rsidP="00CD4F73">
      <w:pPr>
        <w:jc w:val="both"/>
        <w:rPr>
          <w:sz w:val="32"/>
          <w:lang w:val="uk-UA"/>
        </w:rPr>
      </w:pPr>
    </w:p>
    <w:p w:rsidR="00CD4F73" w:rsidRDefault="00CD4F73" w:rsidP="00CD4F73">
      <w:pPr>
        <w:ind w:left="4536"/>
      </w:pPr>
      <w:r>
        <w:rPr>
          <w:sz w:val="32"/>
          <w:lang w:val="uk-UA"/>
        </w:rPr>
        <w:t>Керівник практики від коледжу:</w:t>
      </w:r>
    </w:p>
    <w:p w:rsidR="00CD4F73" w:rsidRDefault="00CD4F73" w:rsidP="00CD4F73">
      <w:pPr>
        <w:pStyle w:val="310"/>
        <w:spacing w:line="240" w:lineRule="auto"/>
        <w:ind w:left="4536"/>
      </w:pPr>
      <w:r>
        <w:rPr>
          <w:sz w:val="32"/>
        </w:rPr>
        <w:t>викл. Ковдриш В.В. __________</w:t>
      </w:r>
    </w:p>
    <w:p w:rsidR="00CD4F73" w:rsidRPr="00354C33" w:rsidRDefault="00CD4F73" w:rsidP="00CD4F73">
      <w:pPr>
        <w:ind w:left="4536"/>
        <w:rPr>
          <w:lang w:val="uk-UA"/>
        </w:rPr>
      </w:pP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  <w:t xml:space="preserve">                    /підпис/</w:t>
      </w:r>
      <w:r>
        <w:rPr>
          <w:sz w:val="24"/>
          <w:szCs w:val="24"/>
          <w:lang w:val="uk-UA"/>
        </w:rPr>
        <w:tab/>
      </w:r>
    </w:p>
    <w:p w:rsidR="00CD4F73" w:rsidRDefault="00CD4F73" w:rsidP="00CD4F73">
      <w:pPr>
        <w:rPr>
          <w:sz w:val="32"/>
          <w:lang w:val="uk-UA"/>
        </w:rPr>
      </w:pPr>
    </w:p>
    <w:p w:rsidR="00CD4F73" w:rsidRPr="00354C33" w:rsidRDefault="00CD4F73" w:rsidP="00CD4F73">
      <w:pPr>
        <w:rPr>
          <w:lang w:val="uk-UA"/>
        </w:rPr>
      </w:pP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  <w:t xml:space="preserve">    Оцінка:_________ __________</w:t>
      </w:r>
    </w:p>
    <w:p w:rsidR="00CD4F73" w:rsidRDefault="00CD4F73" w:rsidP="00CD4F73">
      <w:pPr>
        <w:ind w:left="7080"/>
      </w:pPr>
      <w:r>
        <w:rPr>
          <w:sz w:val="24"/>
          <w:szCs w:val="24"/>
          <w:lang w:val="uk-UA"/>
        </w:rPr>
        <w:t xml:space="preserve">       /підпис/</w:t>
      </w: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jc w:val="center"/>
      </w:pPr>
      <w:r>
        <w:rPr>
          <w:sz w:val="32"/>
          <w:lang w:val="uk-UA"/>
        </w:rPr>
        <w:t>ЧЕРНІВЦІ, 2020</w:t>
      </w:r>
    </w:p>
    <w:p w:rsidR="00CD4F73" w:rsidRDefault="00CD4F73" w:rsidP="00CD4F73">
      <w:pPr>
        <w:spacing w:after="200" w:line="276" w:lineRule="auto"/>
        <w:rPr>
          <w:sz w:val="32"/>
          <w:lang w:val="uk-UA"/>
        </w:rPr>
      </w:pPr>
    </w:p>
    <w:p w:rsidR="00CD4F73" w:rsidRDefault="00CD4F73" w:rsidP="00CD4F73">
      <w:pPr>
        <w:pStyle w:val="ac"/>
        <w:pageBreakBefore/>
      </w:pPr>
      <w:r>
        <w:rPr>
          <w:szCs w:val="32"/>
        </w:rPr>
        <w:lastRenderedPageBreak/>
        <w:t>ТАБЛИЦЯ ОЦІНЮВАННЯ</w:t>
      </w:r>
    </w:p>
    <w:p w:rsidR="00CD4F73" w:rsidRDefault="00CD4F73" w:rsidP="00CD4F73">
      <w:pPr>
        <w:pStyle w:val="ac"/>
        <w:rPr>
          <w:szCs w:val="32"/>
        </w:rPr>
      </w:pPr>
    </w:p>
    <w:tbl>
      <w:tblPr>
        <w:tblW w:w="0" w:type="auto"/>
        <w:jc w:val="center"/>
        <w:tblLayout w:type="fixed"/>
        <w:tblCellMar>
          <w:left w:w="90" w:type="dxa"/>
        </w:tblCellMar>
        <w:tblLook w:val="0000" w:firstRow="0" w:lastRow="0" w:firstColumn="0" w:lastColumn="0" w:noHBand="0" w:noVBand="0"/>
      </w:tblPr>
      <w:tblGrid>
        <w:gridCol w:w="4724"/>
        <w:gridCol w:w="1718"/>
        <w:gridCol w:w="2424"/>
      </w:tblGrid>
      <w:tr w:rsidR="00CD4F73" w:rsidTr="00EF649F">
        <w:trPr>
          <w:trHeight w:val="1193"/>
          <w:jc w:val="center"/>
        </w:trPr>
        <w:tc>
          <w:tcPr>
            <w:tcW w:w="4724" w:type="dxa"/>
            <w:tcBorders>
              <w:top w:val="thickThinSmallGap" w:sz="24" w:space="0" w:color="00000A"/>
              <w:left w:val="thickThinSmallGap" w:sz="24" w:space="0" w:color="00000A"/>
              <w:bottom w:val="single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</w:pPr>
            <w:r>
              <w:rPr>
                <w:sz w:val="28"/>
                <w:szCs w:val="28"/>
              </w:rPr>
              <w:t>Завдання</w:t>
            </w:r>
          </w:p>
        </w:tc>
        <w:tc>
          <w:tcPr>
            <w:tcW w:w="1718" w:type="dxa"/>
            <w:tcBorders>
              <w:top w:val="thickThinSmallGap" w:sz="24" w:space="0" w:color="00000A"/>
              <w:left w:val="single" w:sz="18" w:space="0" w:color="00000A"/>
              <w:bottom w:val="single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</w:pPr>
            <w:r>
              <w:rPr>
                <w:sz w:val="28"/>
                <w:szCs w:val="28"/>
              </w:rPr>
              <w:t>Оцінка за завдання</w:t>
            </w:r>
          </w:p>
        </w:tc>
        <w:tc>
          <w:tcPr>
            <w:tcW w:w="2424" w:type="dxa"/>
            <w:tcBorders>
              <w:top w:val="thickThinSmallGap" w:sz="24" w:space="0" w:color="00000A"/>
              <w:left w:val="single" w:sz="18" w:space="0" w:color="00000A"/>
              <w:bottom w:val="single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</w:pPr>
            <w:r>
              <w:rPr>
                <w:sz w:val="28"/>
                <w:szCs w:val="28"/>
              </w:rPr>
              <w:t>Підпис керівника практики</w:t>
            </w: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2.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3.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4.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5.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6.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E820A6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7.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8.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9.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10.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11.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671EB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12.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13.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671EB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14.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t>Оформлення звіту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  <w:tr w:rsidR="00CD4F73" w:rsidTr="00EF649F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lastRenderedPageBreak/>
              <w:t>Захист звіту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  <w:tr w:rsidR="00CD4F73" w:rsidTr="00EF649F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t>Підсумкова оцінка за навчальну практику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Pr="000E24F3" w:rsidRDefault="00CD4F73" w:rsidP="00EF649F">
            <w:pPr>
              <w:pStyle w:val="ac"/>
              <w:snapToGrid w:val="0"/>
              <w:spacing w:line="360" w:lineRule="auto"/>
              <w:rPr>
                <w:szCs w:val="32"/>
                <w:lang w:val="ru-RU"/>
              </w:rPr>
            </w:pPr>
          </w:p>
        </w:tc>
      </w:tr>
    </w:tbl>
    <w:p w:rsidR="00CD4F73" w:rsidRDefault="00CD4F73" w:rsidP="00CD4F73"/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Pr="009F36A2" w:rsidRDefault="00CD4F73" w:rsidP="00CD4F73">
      <w:pPr>
        <w:pageBreakBefore/>
        <w:rPr>
          <w:sz w:val="28"/>
          <w:lang w:val="uk-UA"/>
        </w:rPr>
      </w:pPr>
    </w:p>
    <w:p w:rsidR="00CD4F73" w:rsidRDefault="00CD4F73" w:rsidP="00CD4F73">
      <w:pPr>
        <w:pStyle w:val="13"/>
      </w:pPr>
      <w:r>
        <w:t>Змі</w:t>
      </w:r>
      <w:proofErr w:type="gramStart"/>
      <w:r>
        <w:t>ст</w:t>
      </w:r>
      <w:proofErr w:type="gramEnd"/>
    </w:p>
    <w:p w:rsidR="005B6BE1" w:rsidRDefault="00CD4F73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\f \o "1-9" \t "Заголовок,1,Заголовок 2,3,Заголовок 3,4" \h</w:instrText>
      </w:r>
      <w:r>
        <w:fldChar w:fldCharType="separate"/>
      </w:r>
      <w:hyperlink w:anchor="_Toc46935607" w:history="1">
        <w:r w:rsidR="005B6BE1" w:rsidRPr="00C418FC">
          <w:rPr>
            <w:rStyle w:val="a6"/>
            <w:bCs/>
            <w:noProof/>
          </w:rPr>
          <w:t>Завдання 1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_Toc46935607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08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_Toc46935608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09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_Toc46935609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0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1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3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4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5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6" w:history="1">
        <w:r w:rsidR="005B6BE1" w:rsidRPr="00C418FC">
          <w:rPr>
            <w:rStyle w:val="a6"/>
            <w:bCs/>
            <w:noProof/>
          </w:rPr>
          <w:t>Завдання 2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7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8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9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0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1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2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3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4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5" w:history="1">
        <w:r w:rsidR="005B6BE1" w:rsidRPr="00C418FC">
          <w:rPr>
            <w:rStyle w:val="a6"/>
            <w:bCs/>
            <w:noProof/>
          </w:rPr>
          <w:t>Завдання 3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6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7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8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9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0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1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2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3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4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5" w:history="1">
        <w:r w:rsidR="005B6BE1" w:rsidRPr="00C418FC">
          <w:rPr>
            <w:rStyle w:val="a6"/>
            <w:bCs/>
            <w:noProof/>
          </w:rPr>
          <w:t>Завдання 4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6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7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8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9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0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1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2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3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4" w:history="1">
        <w:r w:rsidR="005B6BE1" w:rsidRPr="00C418FC">
          <w:rPr>
            <w:rStyle w:val="a6"/>
            <w:bCs/>
            <w:noProof/>
          </w:rPr>
          <w:t>Завдання 5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5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6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7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8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9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0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1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33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2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33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3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4" w:history="1">
        <w:r w:rsidR="005B6BE1" w:rsidRPr="00C418FC">
          <w:rPr>
            <w:rStyle w:val="a6"/>
            <w:bCs/>
            <w:noProof/>
          </w:rPr>
          <w:t>Завдання 6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5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6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7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8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9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0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1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2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3" w:history="1">
        <w:r w:rsidR="005B6BE1" w:rsidRPr="00C418FC">
          <w:rPr>
            <w:rStyle w:val="a6"/>
            <w:bCs/>
            <w:noProof/>
          </w:rPr>
          <w:t>Завдання 7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4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5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6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7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8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9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0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1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53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2" w:history="1">
        <w:r w:rsidR="005B6BE1" w:rsidRPr="00C418FC">
          <w:rPr>
            <w:rStyle w:val="a6"/>
            <w:bCs/>
            <w:noProof/>
          </w:rPr>
          <w:t>Завдання 8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3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4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5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6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7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8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9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56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0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1" w:history="1">
        <w:r w:rsidR="005B6BE1" w:rsidRPr="00C418FC">
          <w:rPr>
            <w:rStyle w:val="a6"/>
            <w:bCs/>
            <w:noProof/>
          </w:rPr>
          <w:t xml:space="preserve">Завдання </w:t>
        </w:r>
        <w:r w:rsidR="005B6BE1" w:rsidRPr="00C418FC">
          <w:rPr>
            <w:rStyle w:val="a6"/>
            <w:bCs/>
            <w:noProof/>
            <w:lang w:val="en-US"/>
          </w:rPr>
          <w:t>9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2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3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4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5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6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7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8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9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62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0" w:history="1">
        <w:r w:rsidR="005B6BE1" w:rsidRPr="00C418FC">
          <w:rPr>
            <w:rStyle w:val="a6"/>
            <w:bCs/>
            <w:noProof/>
          </w:rPr>
          <w:t>Завдання 10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63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1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2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3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4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5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6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7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67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8" w:history="1">
        <w:r w:rsidR="005B6BE1" w:rsidRPr="00C418FC">
          <w:rPr>
            <w:rStyle w:val="a6"/>
            <w:bCs/>
            <w:noProof/>
          </w:rPr>
          <w:t>Завдання 11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9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0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1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3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4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5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6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75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7" w:history="1">
        <w:r w:rsidR="005B6BE1" w:rsidRPr="00C418FC">
          <w:rPr>
            <w:rStyle w:val="a6"/>
            <w:bCs/>
            <w:noProof/>
          </w:rPr>
          <w:t>Завдання 12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78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8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9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0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1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3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4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5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6" w:history="1">
        <w:r w:rsidR="005B6BE1" w:rsidRPr="00C418FC">
          <w:rPr>
            <w:rStyle w:val="a6"/>
            <w:bCs/>
            <w:noProof/>
          </w:rPr>
          <w:t>Завдання 13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80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7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8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9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0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1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2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Pr="000F0E73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935723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5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82</w:t>
        </w:r>
        <w:r w:rsidR="005B6BE1">
          <w:rPr>
            <w:noProof/>
          </w:rPr>
          <w:fldChar w:fldCharType="end"/>
        </w:r>
      </w:hyperlink>
    </w:p>
    <w:p w:rsidR="005B6BE1" w:rsidRDefault="00A62D72" w:rsidP="000F0E7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7" w:history="1">
        <w:r w:rsidR="005B6BE1" w:rsidRPr="003C4B24">
          <w:rPr>
            <w:rStyle w:val="a6"/>
            <w:bCs/>
            <w:noProof/>
            <w:sz w:val="32"/>
          </w:rPr>
          <w:t>Завдання 14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83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8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9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0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1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4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5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A62D7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6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8F16C0" w:rsidRDefault="00CD4F73" w:rsidP="00CD4F73">
      <w:pPr>
        <w:rPr>
          <w:lang w:val="en-US"/>
        </w:rPr>
      </w:pPr>
      <w:r>
        <w:fldChar w:fldCharType="end"/>
      </w:r>
    </w:p>
    <w:p w:rsidR="008F16C0" w:rsidRDefault="008F16C0" w:rsidP="00CD4F73">
      <w:pPr>
        <w:rPr>
          <w:lang w:val="en-US"/>
        </w:rPr>
      </w:pPr>
    </w:p>
    <w:p w:rsidR="008F16C0" w:rsidRDefault="008F16C0" w:rsidP="00CD4F73">
      <w:pPr>
        <w:rPr>
          <w:lang w:val="en-US"/>
        </w:rPr>
      </w:pPr>
    </w:p>
    <w:p w:rsidR="008F16C0" w:rsidRDefault="008F16C0" w:rsidP="00CD4F73">
      <w:pPr>
        <w:rPr>
          <w:lang w:val="en-US"/>
        </w:rPr>
      </w:pPr>
    </w:p>
    <w:p w:rsidR="00CD4F73" w:rsidRDefault="008F16C0" w:rsidP="00CD4F73">
      <w:pPr>
        <w:rPr>
          <w:rStyle w:val="a6"/>
          <w:sz w:val="28"/>
          <w:szCs w:val="28"/>
          <w:lang w:val="uk-UA"/>
        </w:rPr>
      </w:pPr>
      <w:r w:rsidRPr="008F1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en-US"/>
        </w:rPr>
        <w:t>Google</w:t>
      </w:r>
      <w:r w:rsidRPr="008F1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сайт </w:t>
      </w:r>
      <w:hyperlink r:id="rId7" w:history="1">
        <w:r w:rsidRPr="008F16C0">
          <w:rPr>
            <w:rStyle w:val="a6"/>
            <w:sz w:val="28"/>
            <w:szCs w:val="28"/>
            <w:lang w:val="en-US"/>
          </w:rPr>
          <w:t>https</w:t>
        </w:r>
        <w:r w:rsidRPr="008F16C0">
          <w:rPr>
            <w:rStyle w:val="a6"/>
            <w:sz w:val="28"/>
            <w:szCs w:val="28"/>
          </w:rPr>
          <w:t>://</w:t>
        </w:r>
        <w:r w:rsidRPr="008F16C0">
          <w:rPr>
            <w:rStyle w:val="a6"/>
            <w:sz w:val="28"/>
            <w:szCs w:val="28"/>
            <w:lang w:val="en-US"/>
          </w:rPr>
          <w:t>sites</w:t>
        </w:r>
        <w:r w:rsidRPr="008F16C0">
          <w:rPr>
            <w:rStyle w:val="a6"/>
            <w:sz w:val="28"/>
            <w:szCs w:val="28"/>
          </w:rPr>
          <w:t>.</w:t>
        </w:r>
        <w:r w:rsidRPr="008F16C0">
          <w:rPr>
            <w:rStyle w:val="a6"/>
            <w:sz w:val="28"/>
            <w:szCs w:val="28"/>
            <w:lang w:val="en-US"/>
          </w:rPr>
          <w:t>google</w:t>
        </w:r>
        <w:r w:rsidRPr="008F16C0">
          <w:rPr>
            <w:rStyle w:val="a6"/>
            <w:sz w:val="28"/>
            <w:szCs w:val="28"/>
          </w:rPr>
          <w:t>.</w:t>
        </w:r>
        <w:r w:rsidRPr="008F16C0">
          <w:rPr>
            <w:rStyle w:val="a6"/>
            <w:sz w:val="28"/>
            <w:szCs w:val="28"/>
            <w:lang w:val="en-US"/>
          </w:rPr>
          <w:t>com</w:t>
        </w:r>
        <w:r w:rsidRPr="008F16C0">
          <w:rPr>
            <w:rStyle w:val="a6"/>
            <w:sz w:val="28"/>
            <w:szCs w:val="28"/>
          </w:rPr>
          <w:t>/</w:t>
        </w:r>
        <w:r w:rsidRPr="008F16C0">
          <w:rPr>
            <w:rStyle w:val="a6"/>
            <w:sz w:val="28"/>
            <w:szCs w:val="28"/>
            <w:lang w:val="en-US"/>
          </w:rPr>
          <w:t>view</w:t>
        </w:r>
        <w:r w:rsidRPr="008F16C0">
          <w:rPr>
            <w:rStyle w:val="a6"/>
            <w:sz w:val="28"/>
            <w:szCs w:val="28"/>
          </w:rPr>
          <w:t>/</w:t>
        </w:r>
        <w:r w:rsidRPr="008F16C0">
          <w:rPr>
            <w:rStyle w:val="a6"/>
            <w:sz w:val="28"/>
            <w:szCs w:val="28"/>
            <w:lang w:val="en-US"/>
          </w:rPr>
          <w:t>nastia</w:t>
        </w:r>
        <w:r w:rsidRPr="008F16C0">
          <w:rPr>
            <w:rStyle w:val="a6"/>
            <w:sz w:val="28"/>
            <w:szCs w:val="28"/>
          </w:rPr>
          <w:t>204/%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3%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BB</w:t>
        </w:r>
        <w:r w:rsidRPr="008F16C0">
          <w:rPr>
            <w:rStyle w:val="a6"/>
            <w:sz w:val="28"/>
            <w:szCs w:val="28"/>
          </w:rPr>
          <w:t>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2%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BD</w:t>
        </w:r>
        <w:r w:rsidRPr="008F16C0">
          <w:rPr>
            <w:rStyle w:val="a6"/>
            <w:sz w:val="28"/>
            <w:szCs w:val="28"/>
          </w:rPr>
          <w:t>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</w:t>
        </w:r>
        <w:r w:rsidRPr="008F16C0">
          <w:rPr>
            <w:rStyle w:val="a6"/>
            <w:sz w:val="28"/>
            <w:szCs w:val="28"/>
            <w:lang w:val="en-US"/>
          </w:rPr>
          <w:t>F</w:t>
        </w:r>
        <w:r w:rsidRPr="008F16C0">
          <w:rPr>
            <w:rStyle w:val="a6"/>
            <w:sz w:val="28"/>
            <w:szCs w:val="28"/>
          </w:rPr>
          <w:t>-%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1%81%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1%82%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BD</w:t>
        </w:r>
        <w:r w:rsidRPr="008F16C0">
          <w:rPr>
            <w:rStyle w:val="a6"/>
            <w:sz w:val="28"/>
            <w:szCs w:val="28"/>
          </w:rPr>
          <w:t>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8%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1%86%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0?</w:t>
        </w:r>
        <w:r w:rsidRPr="008F16C0">
          <w:rPr>
            <w:rStyle w:val="a6"/>
            <w:sz w:val="28"/>
            <w:szCs w:val="28"/>
            <w:lang w:val="en-US"/>
          </w:rPr>
          <w:t>authuser</w:t>
        </w:r>
        <w:r w:rsidRPr="008F16C0">
          <w:rPr>
            <w:rStyle w:val="a6"/>
            <w:sz w:val="28"/>
            <w:szCs w:val="28"/>
          </w:rPr>
          <w:t>=1</w:t>
        </w:r>
      </w:hyperlink>
    </w:p>
    <w:p w:rsidR="008676E8" w:rsidRDefault="008676E8" w:rsidP="00CD4F73">
      <w:pPr>
        <w:rPr>
          <w:rStyle w:val="a6"/>
          <w:sz w:val="28"/>
          <w:szCs w:val="28"/>
          <w:lang w:val="uk-UA"/>
        </w:rPr>
      </w:pPr>
    </w:p>
    <w:p w:rsidR="008676E8" w:rsidRDefault="008676E8" w:rsidP="00CD4F73">
      <w:pPr>
        <w:rPr>
          <w:rStyle w:val="a6"/>
          <w:sz w:val="28"/>
          <w:szCs w:val="28"/>
          <w:lang w:val="uk-UA"/>
        </w:rPr>
      </w:pPr>
    </w:p>
    <w:p w:rsidR="008676E8" w:rsidRPr="005A2E83" w:rsidRDefault="008676E8" w:rsidP="008676E8"/>
    <w:p w:rsidR="008676E8" w:rsidRPr="008676E8" w:rsidRDefault="008676E8" w:rsidP="008676E8">
      <w:pPr>
        <w:rPr>
          <w:rStyle w:val="a6"/>
          <w:sz w:val="28"/>
          <w:szCs w:val="28"/>
          <w:lang w:val="uk-UA"/>
        </w:rPr>
      </w:pPr>
      <w:r w:rsidRPr="008676E8">
        <w:rPr>
          <w:sz w:val="28"/>
          <w:szCs w:val="28"/>
        </w:rPr>
        <w:t xml:space="preserve"> </w:t>
      </w:r>
      <w:r w:rsidRPr="008676E8"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uk-UA"/>
        </w:rPr>
        <w:t>репозиторій</w:t>
      </w:r>
    </w:p>
    <w:p w:rsidR="008676E8" w:rsidRPr="00A62D72" w:rsidRDefault="00A62D72" w:rsidP="00CD4F73">
      <w:pPr>
        <w:rPr>
          <w:rStyle w:val="a6"/>
          <w:sz w:val="28"/>
          <w:szCs w:val="28"/>
        </w:rPr>
      </w:pPr>
      <w:hyperlink r:id="rId8" w:history="1">
        <w:r w:rsidR="008676E8" w:rsidRPr="008676E8">
          <w:rPr>
            <w:rStyle w:val="a6"/>
            <w:sz w:val="28"/>
            <w:szCs w:val="28"/>
          </w:rPr>
          <w:t>https</w:t>
        </w:r>
        <w:r w:rsidR="008676E8" w:rsidRPr="008676E8">
          <w:rPr>
            <w:rStyle w:val="a6"/>
            <w:sz w:val="28"/>
            <w:szCs w:val="28"/>
            <w:lang w:val="uk-UA"/>
          </w:rPr>
          <w:t>://</w:t>
        </w:r>
        <w:r w:rsidR="008676E8" w:rsidRPr="008676E8">
          <w:rPr>
            <w:rStyle w:val="a6"/>
            <w:sz w:val="28"/>
            <w:szCs w:val="28"/>
          </w:rPr>
          <w:t>github</w:t>
        </w:r>
        <w:r w:rsidR="008676E8" w:rsidRPr="008676E8">
          <w:rPr>
            <w:rStyle w:val="a6"/>
            <w:sz w:val="28"/>
            <w:szCs w:val="28"/>
            <w:lang w:val="uk-UA"/>
          </w:rPr>
          <w:t>.</w:t>
        </w:r>
        <w:r w:rsidR="008676E8" w:rsidRPr="008676E8">
          <w:rPr>
            <w:rStyle w:val="a6"/>
            <w:sz w:val="28"/>
            <w:szCs w:val="28"/>
          </w:rPr>
          <w:t>com</w:t>
        </w:r>
        <w:r w:rsidR="008676E8" w:rsidRPr="008676E8">
          <w:rPr>
            <w:rStyle w:val="a6"/>
            <w:sz w:val="28"/>
            <w:szCs w:val="28"/>
            <w:lang w:val="uk-UA"/>
          </w:rPr>
          <w:t>/</w:t>
        </w:r>
        <w:r w:rsidR="008676E8" w:rsidRPr="008676E8">
          <w:rPr>
            <w:rStyle w:val="a6"/>
            <w:sz w:val="28"/>
            <w:szCs w:val="28"/>
          </w:rPr>
          <w:t>Nastia</w:t>
        </w:r>
        <w:r w:rsidR="008676E8" w:rsidRPr="008676E8">
          <w:rPr>
            <w:rStyle w:val="a6"/>
            <w:sz w:val="28"/>
            <w:szCs w:val="28"/>
            <w:lang w:val="uk-UA"/>
          </w:rPr>
          <w:t>204</w:t>
        </w:r>
        <w:r w:rsidR="008676E8" w:rsidRPr="008676E8">
          <w:rPr>
            <w:rStyle w:val="a6"/>
            <w:sz w:val="28"/>
            <w:szCs w:val="28"/>
          </w:rPr>
          <w:t>Darmohrai</w:t>
        </w:r>
        <w:r w:rsidR="008676E8" w:rsidRPr="008676E8">
          <w:rPr>
            <w:rStyle w:val="a6"/>
            <w:sz w:val="28"/>
            <w:szCs w:val="28"/>
            <w:lang w:val="uk-UA"/>
          </w:rPr>
          <w:t>/</w:t>
        </w:r>
        <w:r w:rsidR="008676E8" w:rsidRPr="008676E8">
          <w:rPr>
            <w:rStyle w:val="a6"/>
            <w:sz w:val="28"/>
            <w:szCs w:val="28"/>
          </w:rPr>
          <w:t>Hello</w:t>
        </w:r>
        <w:r w:rsidR="008676E8" w:rsidRPr="008676E8">
          <w:rPr>
            <w:rStyle w:val="a6"/>
            <w:sz w:val="28"/>
            <w:szCs w:val="28"/>
            <w:lang w:val="uk-UA"/>
          </w:rPr>
          <w:t>-</w:t>
        </w:r>
        <w:r w:rsidR="008676E8" w:rsidRPr="008676E8">
          <w:rPr>
            <w:rStyle w:val="a6"/>
            <w:sz w:val="28"/>
            <w:szCs w:val="28"/>
          </w:rPr>
          <w:t>world</w:t>
        </w:r>
      </w:hyperlink>
    </w:p>
    <w:p w:rsidR="0040513E" w:rsidRPr="00A62D72" w:rsidRDefault="0040513E" w:rsidP="00CD4F73">
      <w:pPr>
        <w:rPr>
          <w:rStyle w:val="a6"/>
          <w:sz w:val="28"/>
          <w:szCs w:val="28"/>
        </w:rPr>
      </w:pPr>
    </w:p>
    <w:p w:rsidR="0040513E" w:rsidRPr="0040513E" w:rsidRDefault="0040513E" w:rsidP="00CD4F73">
      <w:pPr>
        <w:rPr>
          <w:rStyle w:val="a6"/>
          <w:color w:val="auto"/>
          <w:sz w:val="28"/>
          <w:szCs w:val="28"/>
          <w:u w:val="none"/>
          <w:lang w:val="uk-UA"/>
        </w:rPr>
      </w:pPr>
      <w:r w:rsidRPr="0040513E">
        <w:rPr>
          <w:rStyle w:val="a6"/>
          <w:color w:val="auto"/>
          <w:sz w:val="28"/>
          <w:szCs w:val="28"/>
          <w:u w:val="none"/>
          <w:lang w:val="uk-UA"/>
        </w:rPr>
        <w:t>Посилання на папку</w:t>
      </w:r>
    </w:p>
    <w:p w:rsidR="0040513E" w:rsidRPr="00A62D72" w:rsidRDefault="00A62D72" w:rsidP="00CD4F73">
      <w:pPr>
        <w:rPr>
          <w:sz w:val="28"/>
          <w:szCs w:val="28"/>
        </w:rPr>
      </w:pPr>
      <w:hyperlink r:id="rId9" w:history="1">
        <w:r w:rsidR="0040513E" w:rsidRPr="0040513E">
          <w:rPr>
            <w:rStyle w:val="a6"/>
            <w:lang w:val="en-US"/>
          </w:rPr>
          <w:t>https</w:t>
        </w:r>
        <w:r w:rsidR="0040513E" w:rsidRPr="00A62D72">
          <w:rPr>
            <w:rStyle w:val="a6"/>
          </w:rPr>
          <w:t>://</w:t>
        </w:r>
        <w:r w:rsidR="0040513E" w:rsidRPr="0040513E">
          <w:rPr>
            <w:rStyle w:val="a6"/>
            <w:lang w:val="en-US"/>
          </w:rPr>
          <w:t>drive</w:t>
        </w:r>
        <w:r w:rsidR="0040513E" w:rsidRPr="00A62D72">
          <w:rPr>
            <w:rStyle w:val="a6"/>
          </w:rPr>
          <w:t>.</w:t>
        </w:r>
        <w:r w:rsidR="0040513E" w:rsidRPr="0040513E">
          <w:rPr>
            <w:rStyle w:val="a6"/>
            <w:lang w:val="en-US"/>
          </w:rPr>
          <w:t>google</w:t>
        </w:r>
        <w:r w:rsidR="0040513E" w:rsidRPr="00A62D72">
          <w:rPr>
            <w:rStyle w:val="a6"/>
          </w:rPr>
          <w:t>.</w:t>
        </w:r>
        <w:r w:rsidR="0040513E" w:rsidRPr="0040513E">
          <w:rPr>
            <w:rStyle w:val="a6"/>
            <w:lang w:val="en-US"/>
          </w:rPr>
          <w:t>com</w:t>
        </w:r>
        <w:r w:rsidR="0040513E" w:rsidRPr="00A62D72">
          <w:rPr>
            <w:rStyle w:val="a6"/>
          </w:rPr>
          <w:t>/</w:t>
        </w:r>
        <w:r w:rsidR="0040513E" w:rsidRPr="0040513E">
          <w:rPr>
            <w:rStyle w:val="a6"/>
            <w:lang w:val="en-US"/>
          </w:rPr>
          <w:t>drive</w:t>
        </w:r>
        <w:r w:rsidR="0040513E" w:rsidRPr="00A62D72">
          <w:rPr>
            <w:rStyle w:val="a6"/>
          </w:rPr>
          <w:t>/</w:t>
        </w:r>
        <w:r w:rsidR="0040513E" w:rsidRPr="0040513E">
          <w:rPr>
            <w:rStyle w:val="a6"/>
            <w:lang w:val="en-US"/>
          </w:rPr>
          <w:t>folders</w:t>
        </w:r>
        <w:r w:rsidR="0040513E" w:rsidRPr="00A62D72">
          <w:rPr>
            <w:rStyle w:val="a6"/>
          </w:rPr>
          <w:t>/1</w:t>
        </w:r>
        <w:r w:rsidR="0040513E" w:rsidRPr="0040513E">
          <w:rPr>
            <w:rStyle w:val="a6"/>
            <w:lang w:val="en-US"/>
          </w:rPr>
          <w:t>l</w:t>
        </w:r>
        <w:r w:rsidR="0040513E" w:rsidRPr="00A62D72">
          <w:rPr>
            <w:rStyle w:val="a6"/>
          </w:rPr>
          <w:t>3</w:t>
        </w:r>
        <w:r w:rsidR="0040513E" w:rsidRPr="0040513E">
          <w:rPr>
            <w:rStyle w:val="a6"/>
            <w:lang w:val="en-US"/>
          </w:rPr>
          <w:t>vN</w:t>
        </w:r>
        <w:r w:rsidR="0040513E" w:rsidRPr="00A62D72">
          <w:rPr>
            <w:rStyle w:val="a6"/>
          </w:rPr>
          <w:t>1</w:t>
        </w:r>
        <w:r w:rsidR="0040513E" w:rsidRPr="0040513E">
          <w:rPr>
            <w:rStyle w:val="a6"/>
            <w:lang w:val="en-US"/>
          </w:rPr>
          <w:t>uJP</w:t>
        </w:r>
        <w:r w:rsidR="0040513E" w:rsidRPr="00A62D72">
          <w:rPr>
            <w:rStyle w:val="a6"/>
          </w:rPr>
          <w:t>6</w:t>
        </w:r>
        <w:r w:rsidR="0040513E" w:rsidRPr="0040513E">
          <w:rPr>
            <w:rStyle w:val="a6"/>
            <w:lang w:val="en-US"/>
          </w:rPr>
          <w:t>hmrJ</w:t>
        </w:r>
        <w:r w:rsidR="0040513E" w:rsidRPr="00A62D72">
          <w:rPr>
            <w:rStyle w:val="a6"/>
          </w:rPr>
          <w:t>6</w:t>
        </w:r>
        <w:r w:rsidR="0040513E" w:rsidRPr="0040513E">
          <w:rPr>
            <w:rStyle w:val="a6"/>
            <w:lang w:val="en-US"/>
          </w:rPr>
          <w:t>HKbEY</w:t>
        </w:r>
        <w:r w:rsidR="0040513E" w:rsidRPr="00A62D72">
          <w:rPr>
            <w:rStyle w:val="a6"/>
          </w:rPr>
          <w:t>8</w:t>
        </w:r>
        <w:r w:rsidR="0040513E" w:rsidRPr="0040513E">
          <w:rPr>
            <w:rStyle w:val="a6"/>
            <w:lang w:val="en-US"/>
          </w:rPr>
          <w:t>QYgz</w:t>
        </w:r>
        <w:r w:rsidR="0040513E" w:rsidRPr="00A62D72">
          <w:rPr>
            <w:rStyle w:val="a6"/>
          </w:rPr>
          <w:t>-8</w:t>
        </w:r>
        <w:r w:rsidR="0040513E" w:rsidRPr="0040513E">
          <w:rPr>
            <w:rStyle w:val="a6"/>
            <w:lang w:val="en-US"/>
          </w:rPr>
          <w:t>RiGPMi</w:t>
        </w:r>
      </w:hyperlink>
    </w:p>
    <w:p w:rsidR="00CD4F73" w:rsidRDefault="00CD4F73" w:rsidP="00CD4F73">
      <w:pPr>
        <w:pStyle w:val="1"/>
        <w:pageBreakBefore/>
      </w:pPr>
      <w:bookmarkStart w:id="1" w:name="_Toc46935607"/>
      <w:r>
        <w:rPr>
          <w:bCs/>
        </w:rPr>
        <w:lastRenderedPageBreak/>
        <w:t>Завдання 1</w:t>
      </w:r>
      <w:bookmarkEnd w:id="1"/>
    </w:p>
    <w:p w:rsidR="00CD4F73" w:rsidRDefault="00CD4F73" w:rsidP="00CD4F73">
      <w:pPr>
        <w:pStyle w:val="2"/>
      </w:pPr>
      <w:bookmarkStart w:id="2" w:name="_Toc46935608"/>
      <w:r>
        <w:lastRenderedPageBreak/>
        <w:t>ПОСТАНОВКА ЗАДАЧІ</w:t>
      </w:r>
      <w:bookmarkEnd w:id="2"/>
    </w:p>
    <w:p w:rsidR="00CD4F73" w:rsidRDefault="00CD4F73" w:rsidP="00CD4F73">
      <w:pPr>
        <w:pStyle w:val="3"/>
        <w:rPr>
          <w:lang w:val="en-US"/>
        </w:rPr>
      </w:pPr>
      <w:bookmarkStart w:id="3" w:name="_Toc46935609"/>
      <w:r>
        <w:t>Опис завдання</w:t>
      </w:r>
      <w:bookmarkEnd w:id="3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F18D7">
        <w:rPr>
          <w:sz w:val="28"/>
          <w:szCs w:val="28"/>
        </w:rPr>
        <w:t>Варіант 10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noProof/>
          <w:sz w:val="28"/>
          <w:szCs w:val="28"/>
        </w:rPr>
      </w:pPr>
      <w:r w:rsidRPr="002F18D7">
        <w:rPr>
          <w:noProof/>
          <w:sz w:val="28"/>
          <w:szCs w:val="28"/>
        </w:rPr>
        <w:t>Створити алгоритм та написати програму для розвязку наступної задачі: перевірку попадання точки ( яка буде вводитись вручну із клавіатури) в заштриховану область.</w:t>
      </w:r>
    </w:p>
    <w:p w:rsidR="00CD4F73" w:rsidRPr="002F18D7" w:rsidRDefault="00CD4F73" w:rsidP="00CD4F73">
      <w:pPr>
        <w:pStyle w:val="a0"/>
      </w:pPr>
      <w:r w:rsidRPr="00446FD1">
        <w:rPr>
          <w:noProof/>
        </w:rPr>
        <w:drawing>
          <wp:inline distT="0" distB="0" distL="0" distR="0" wp14:anchorId="426C8F48" wp14:editId="59C1992B">
            <wp:extent cx="5447899" cy="1077858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5459" r="1209" b="45958"/>
                    <a:stretch/>
                  </pic:blipFill>
                  <pic:spPr bwMode="auto">
                    <a:xfrm>
                      <a:off x="0" y="0"/>
                      <a:ext cx="5460436" cy="108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2"/>
        <w:rPr>
          <w:lang w:val="en-US"/>
        </w:rPr>
      </w:pPr>
      <w:bookmarkStart w:id="4" w:name="_Toc46935610"/>
      <w:r>
        <w:t>ТЕОРЕТИЧНІ ВІДОМОСТІ</w:t>
      </w:r>
      <w:bookmarkEnd w:id="4"/>
    </w:p>
    <w:p w:rsidR="00CD4F73" w:rsidRDefault="00CD4F73" w:rsidP="00CD4F73">
      <w:pPr>
        <w:pStyle w:val="a0"/>
        <w:rPr>
          <w:lang w:val="en-US"/>
        </w:rPr>
      </w:pP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44B15" w:rsidRDefault="00CD4F73" w:rsidP="00CD4F73">
      <w:pPr>
        <w:pStyle w:val="ad"/>
        <w:numPr>
          <w:ilvl w:val="0"/>
          <w:numId w:val="4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 xml:space="preserve">умовний оператор вибору </w:t>
      </w:r>
      <w:r>
        <w:rPr>
          <w:color w:val="000000"/>
          <w:sz w:val="28"/>
          <w:lang w:val="en-US"/>
        </w:rPr>
        <w:t>if;</w:t>
      </w:r>
    </w:p>
    <w:p w:rsidR="00CD4F73" w:rsidRPr="00E17604" w:rsidRDefault="00CD4F73" w:rsidP="00CD4F73">
      <w:pPr>
        <w:pStyle w:val="ad"/>
        <w:numPr>
          <w:ilvl w:val="0"/>
          <w:numId w:val="4"/>
        </w:numPr>
        <w:spacing w:after="283" w:line="360" w:lineRule="auto"/>
        <w:jc w:val="both"/>
        <w:rPr>
          <w:sz w:val="28"/>
          <w:szCs w:val="28"/>
          <w:lang w:val="uk-UA"/>
        </w:rPr>
      </w:pPr>
      <w:r w:rsidRPr="00944B15">
        <w:rPr>
          <w:sz w:val="28"/>
          <w:szCs w:val="28"/>
          <w:lang w:val="uk-UA"/>
        </w:rPr>
        <w:t>математичні знання щодо визначення координат точки</w:t>
      </w:r>
    </w:p>
    <w:p w:rsidR="00CD4F73" w:rsidRDefault="00CD4F73" w:rsidP="00CD4F73">
      <w:pPr>
        <w:pStyle w:val="2"/>
        <w:rPr>
          <w:lang w:val="en-US"/>
        </w:rPr>
      </w:pPr>
      <w:bookmarkStart w:id="5" w:name="_Toc46935611"/>
      <w:r>
        <w:t>СХЕМИ АЛГОРИТМІВ ОСНОВНИХ ФУНКЦІЙ</w:t>
      </w:r>
      <w:bookmarkEnd w:id="5"/>
    </w:p>
    <w:p w:rsidR="00CD4F73" w:rsidRDefault="00CD4F73" w:rsidP="00CD4F73">
      <w:pPr>
        <w:pStyle w:val="3"/>
      </w:pPr>
      <w:bookmarkStart w:id="6" w:name="_Toc4693561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6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Pr="00C47257" w:rsidRDefault="00CD4F73" w:rsidP="00CD4F73">
      <w:pPr>
        <w:pStyle w:val="af2"/>
        <w:numPr>
          <w:ilvl w:val="0"/>
          <w:numId w:val="1"/>
        </w:numPr>
        <w:spacing w:line="360" w:lineRule="auto"/>
        <w:rPr>
          <w:lang w:val="en-US"/>
        </w:rPr>
      </w:pPr>
      <w:r w:rsidRPr="00C47257">
        <w:rPr>
          <w:sz w:val="28"/>
          <w:szCs w:val="28"/>
          <w:lang w:val="uk-UA"/>
        </w:rPr>
        <w:t>#include &lt;stdlib.h&gt;</w:t>
      </w:r>
    </w:p>
    <w:p w:rsidR="00CD4F73" w:rsidRDefault="00CD4F73" w:rsidP="00CD4F73">
      <w:pPr>
        <w:pStyle w:val="2"/>
        <w:rPr>
          <w:lang w:val="uk-UA"/>
        </w:rPr>
      </w:pPr>
      <w:bookmarkStart w:id="7" w:name="_Toc46935613"/>
      <w:r>
        <w:t>Висновок</w:t>
      </w:r>
      <w:bookmarkEnd w:id="7"/>
    </w:p>
    <w:p w:rsidR="00CD4F73" w:rsidRPr="00E17604" w:rsidRDefault="00CD4F73" w:rsidP="00CD4F73">
      <w:pPr>
        <w:pStyle w:val="a0"/>
        <w:jc w:val="both"/>
        <w:rPr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при введенні координат точки знати чи належить вона заштрихованій області</w:t>
      </w:r>
      <w:r w:rsidRPr="002F18D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що дана в умові.</w:t>
      </w:r>
      <w:r w:rsidRPr="002F18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координати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 відразу бачити результат.  </w:t>
      </w:r>
    </w:p>
    <w:p w:rsidR="00CD4F73" w:rsidRDefault="00CD4F73" w:rsidP="00CD4F73">
      <w:pPr>
        <w:pStyle w:val="2"/>
        <w:rPr>
          <w:lang w:val="en-US"/>
        </w:rPr>
      </w:pPr>
      <w:bookmarkStart w:id="8" w:name="_Toc46935614"/>
      <w:r>
        <w:lastRenderedPageBreak/>
        <w:t>Додато</w:t>
      </w:r>
      <w:proofErr w:type="gramStart"/>
      <w:r>
        <w:t>к(</w:t>
      </w:r>
      <w:proofErr w:type="gramEnd"/>
      <w:r>
        <w:t>а)</w:t>
      </w:r>
      <w:bookmarkEnd w:id="8"/>
      <w:r>
        <w:rPr>
          <w:lang w:val="en-US"/>
        </w:rPr>
        <w:t xml:space="preserve"> 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#include &lt;stdio.h&gt;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#include &lt;stdlib.h&gt;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int main()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{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float x,y,r=2;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printf("Enter x = 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scanf("%f", &amp;x);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printf("Enter y = 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scanf("%f", &amp;y);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if (((x*x+y*y&lt;=r*r)&amp;&amp;(x&lt;=-2)&amp;&amp;(y&lt;=-2)) || ((x*x+y*y&lt;=r*r)&amp;&amp;(x&lt;=2)&amp;&amp;(y&lt;=2)))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    printf("The point belongs to the shaded area");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else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    printf("The point does not belong to the shaded area");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return 0;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}</w:t>
      </w:r>
    </w:p>
    <w:p w:rsidR="00CD4F73" w:rsidRDefault="00CD4F73" w:rsidP="00CD4F73">
      <w:pPr>
        <w:pStyle w:val="2"/>
        <w:rPr>
          <w:lang w:val="en-US"/>
        </w:rPr>
      </w:pPr>
      <w:bookmarkStart w:id="9" w:name="_Toc46935615"/>
      <w:r>
        <w:t>Додато</w:t>
      </w:r>
      <w:proofErr w:type="gramStart"/>
      <w:r>
        <w:t>к(</w:t>
      </w:r>
      <w:proofErr w:type="gramEnd"/>
      <w:r>
        <w:t>б)</w:t>
      </w:r>
      <w:bookmarkEnd w:id="9"/>
      <w:r>
        <w:rPr>
          <w:lang w:val="uk-UA"/>
        </w:rPr>
        <w:t xml:space="preserve"> </w:t>
      </w:r>
    </w:p>
    <w:p w:rsidR="00CD4F73" w:rsidRPr="002F18D7" w:rsidRDefault="00CD4F73" w:rsidP="00CD4F73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731DE28E" wp14:editId="5C895CEB">
            <wp:extent cx="5935888" cy="1460310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87" t="10374" r="51991" b="70317"/>
                    <a:stretch/>
                  </pic:blipFill>
                  <pic:spPr bwMode="auto">
                    <a:xfrm>
                      <a:off x="0" y="0"/>
                      <a:ext cx="5948423" cy="146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10" w:name="_Toc46935616"/>
      <w:r>
        <w:rPr>
          <w:bCs/>
        </w:rPr>
        <w:lastRenderedPageBreak/>
        <w:t>Завдання 2</w:t>
      </w:r>
      <w:bookmarkEnd w:id="10"/>
    </w:p>
    <w:p w:rsidR="00CD4F73" w:rsidRDefault="00CD4F73" w:rsidP="00CD4F73">
      <w:pPr>
        <w:pStyle w:val="2"/>
      </w:pPr>
      <w:bookmarkStart w:id="11" w:name="_Toc46935617"/>
      <w:r>
        <w:lastRenderedPageBreak/>
        <w:t>ПОСТАНОВКА ЗАДАЧІ</w:t>
      </w:r>
      <w:bookmarkEnd w:id="11"/>
    </w:p>
    <w:p w:rsidR="00CD4F73" w:rsidRDefault="00CD4F73" w:rsidP="00CD4F73">
      <w:pPr>
        <w:pStyle w:val="3"/>
        <w:rPr>
          <w:lang w:val="uk-UA"/>
        </w:rPr>
      </w:pPr>
      <w:bookmarkStart w:id="12" w:name="_Toc46935618"/>
      <w:r>
        <w:t>Опис завдання</w:t>
      </w:r>
      <w:bookmarkEnd w:id="12"/>
    </w:p>
    <w:p w:rsidR="00CD4F73" w:rsidRPr="00BE0472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BE0472">
        <w:rPr>
          <w:sz w:val="28"/>
          <w:szCs w:val="28"/>
          <w:lang w:val="uk-UA"/>
        </w:rPr>
        <w:t>Варіант 13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85789E">
        <w:rPr>
          <w:b/>
          <w:sz w:val="28"/>
          <w:szCs w:val="28"/>
          <w:lang w:val="uk-UA"/>
        </w:rPr>
        <w:t>2.1</w:t>
      </w:r>
      <w:r>
        <w:rPr>
          <w:sz w:val="28"/>
          <w:szCs w:val="28"/>
          <w:lang w:val="uk-UA"/>
        </w:rPr>
        <w:t xml:space="preserve"> </w:t>
      </w:r>
      <w:r w:rsidRPr="00BE0472">
        <w:rPr>
          <w:sz w:val="28"/>
          <w:szCs w:val="28"/>
        </w:rPr>
        <w:t xml:space="preserve">Знайти мінімальний та максимальний елементи заданого масиву К(9) і поміняти їх місцями. Вивести мінімальний і максимальний елементи, початковий  та перетворений масиви. </w:t>
      </w:r>
    </w:p>
    <w:p w:rsidR="00CD4F73" w:rsidRPr="00000630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2291C">
        <w:rPr>
          <w:b/>
          <w:sz w:val="28"/>
          <w:szCs w:val="28"/>
          <w:lang w:val="uk-UA"/>
        </w:rPr>
        <w:t>2.2</w:t>
      </w:r>
      <w:r>
        <w:rPr>
          <w:sz w:val="28"/>
          <w:szCs w:val="28"/>
          <w:lang w:val="uk-UA"/>
        </w:rPr>
        <w:t xml:space="preserve"> </w:t>
      </w:r>
      <w:r w:rsidRPr="0062291C">
        <w:rPr>
          <w:sz w:val="28"/>
          <w:szCs w:val="28"/>
        </w:rPr>
        <w:t>Вибрати з масиву D(12) вiд'ємнi елементи, вiдсортувати їх за спаданням та</w:t>
      </w:r>
      <w:r>
        <w:rPr>
          <w:sz w:val="28"/>
          <w:szCs w:val="28"/>
          <w:lang w:val="uk-UA"/>
        </w:rPr>
        <w:t xml:space="preserve"> </w:t>
      </w:r>
      <w:r w:rsidRPr="0062291C">
        <w:rPr>
          <w:sz w:val="28"/>
          <w:szCs w:val="28"/>
        </w:rPr>
        <w:t xml:space="preserve">занести у масив Z. Вивести обидва масиви. </w:t>
      </w:r>
    </w:p>
    <w:p w:rsidR="00CD4F73" w:rsidRDefault="00CD4F73" w:rsidP="00CD4F73">
      <w:pPr>
        <w:pStyle w:val="2"/>
        <w:rPr>
          <w:lang w:val="uk-UA"/>
        </w:rPr>
      </w:pPr>
      <w:bookmarkStart w:id="13" w:name="_Toc46935619"/>
      <w:r>
        <w:t>ТЕОРЕТИЧНІ ВІДОМОСТІ</w:t>
      </w:r>
      <w:bookmarkEnd w:id="13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 w:rsidRPr="00102116">
        <w:rPr>
          <w:b/>
          <w:color w:val="000000"/>
          <w:sz w:val="28"/>
          <w:lang w:val="uk-UA"/>
        </w:rPr>
        <w:t>2.1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BE047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 xml:space="preserve">умовний оператор вибору </w:t>
      </w:r>
      <w:r>
        <w:rPr>
          <w:color w:val="000000"/>
          <w:sz w:val="28"/>
          <w:lang w:val="en-US"/>
        </w:rPr>
        <w:t>if</w:t>
      </w:r>
      <w:r w:rsidRPr="00BE0472">
        <w:rPr>
          <w:color w:val="000000"/>
          <w:sz w:val="28"/>
        </w:rPr>
        <w:t xml:space="preserve">, </w:t>
      </w:r>
      <w:r>
        <w:rPr>
          <w:color w:val="000000"/>
          <w:sz w:val="28"/>
          <w:lang w:val="uk-UA"/>
        </w:rPr>
        <w:t>за допомогою якого визначала максимальний та мінімальний елементи</w:t>
      </w:r>
    </w:p>
    <w:p w:rsidR="00CD4F73" w:rsidRPr="00C47257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 xml:space="preserve">оператор </w:t>
      </w:r>
      <w:r w:rsidRPr="00BE0472">
        <w:rPr>
          <w:sz w:val="28"/>
          <w:szCs w:val="28"/>
          <w:lang w:val="uk-UA"/>
        </w:rPr>
        <w:t>while</w:t>
      </w:r>
      <w:r>
        <w:rPr>
          <w:sz w:val="28"/>
          <w:szCs w:val="28"/>
          <w:lang w:val="uk-UA"/>
        </w:rPr>
        <w:t xml:space="preserve"> для перевірки кількості елементів</w:t>
      </w:r>
    </w:p>
    <w:p w:rsidR="00CD4F73" w:rsidRPr="00102116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рандомне заповнення масиву за допомогою функції </w:t>
      </w:r>
      <w:r w:rsidRPr="00C47257">
        <w:rPr>
          <w:sz w:val="28"/>
          <w:szCs w:val="28"/>
          <w:lang w:val="uk-UA"/>
        </w:rPr>
        <w:t>rand()%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 w:rsidRPr="00102116">
        <w:rPr>
          <w:b/>
          <w:sz w:val="28"/>
          <w:szCs w:val="28"/>
          <w:lang w:val="uk-UA"/>
        </w:rPr>
        <w:t>2.2</w:t>
      </w:r>
      <w:r w:rsidRPr="00102116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85789E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</w:p>
    <w:p w:rsidR="00CD4F73" w:rsidRPr="0085789E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спосіб сортування бульбашкою</w:t>
      </w:r>
    </w:p>
    <w:p w:rsidR="00CD4F73" w:rsidRPr="00102116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відбір від</w:t>
      </w:r>
      <w:r w:rsidRPr="0085789E">
        <w:rPr>
          <w:color w:val="000000"/>
          <w:sz w:val="28"/>
        </w:rPr>
        <w:t>’</w:t>
      </w:r>
      <w:r>
        <w:rPr>
          <w:color w:val="000000"/>
          <w:sz w:val="28"/>
          <w:lang w:val="uk-UA"/>
        </w:rPr>
        <w:t xml:space="preserve">ємних елементів за допомогою оператора </w:t>
      </w:r>
      <w:r w:rsidRPr="0085789E">
        <w:rPr>
          <w:color w:val="000000"/>
          <w:sz w:val="28"/>
          <w:lang w:val="uk-UA"/>
        </w:rPr>
        <w:t xml:space="preserve">вибору </w:t>
      </w:r>
      <w:r w:rsidRPr="0085789E">
        <w:rPr>
          <w:color w:val="000000"/>
          <w:sz w:val="28"/>
          <w:lang w:val="en-US"/>
        </w:rPr>
        <w:t>if</w:t>
      </w:r>
    </w:p>
    <w:p w:rsidR="00CD4F73" w:rsidRPr="00BE0472" w:rsidRDefault="00CD4F73" w:rsidP="00CD4F73">
      <w:pPr>
        <w:pStyle w:val="2"/>
        <w:rPr>
          <w:lang w:val="uk-UA"/>
        </w:rPr>
      </w:pPr>
      <w:bookmarkStart w:id="14" w:name="_Toc46935620"/>
      <w:r>
        <w:t>СХЕМИ АЛГОРИТМІВ ОСНОВНИХ ФУНКЦІЙ</w:t>
      </w:r>
      <w:bookmarkEnd w:id="14"/>
    </w:p>
    <w:p w:rsidR="00CD4F73" w:rsidRDefault="00CD4F73" w:rsidP="00CD4F73">
      <w:pPr>
        <w:pStyle w:val="3"/>
      </w:pPr>
      <w:bookmarkStart w:id="15" w:name="_Toc46935621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5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Pr="00C4725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&lt;stdlib.h&gt;</w:t>
      </w:r>
    </w:p>
    <w:p w:rsidR="00CD4F73" w:rsidRPr="0085789E" w:rsidRDefault="00CD4F73" w:rsidP="00CD4F73">
      <w:pPr>
        <w:pStyle w:val="2"/>
        <w:rPr>
          <w:lang w:val="uk-UA"/>
        </w:rPr>
      </w:pPr>
      <w:bookmarkStart w:id="16" w:name="_Toc46935622"/>
      <w:r>
        <w:lastRenderedPageBreak/>
        <w:t>Висновок</w:t>
      </w:r>
      <w:bookmarkEnd w:id="16"/>
    </w:p>
    <w:p w:rsidR="00CD4F73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102116">
        <w:rPr>
          <w:b/>
          <w:sz w:val="28"/>
          <w:szCs w:val="28"/>
          <w:lang w:val="uk-UA"/>
        </w:rPr>
        <w:t>2.1</w:t>
      </w: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максимальний та мінімальний елементи масиву і міняти їх місцями. У результаті виведено конвертований масив</w:t>
      </w:r>
      <w:r w:rsidRPr="00C4725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з вже поміняними елементами.</w:t>
      </w:r>
      <w:r w:rsidRPr="00C47257">
        <w:rPr>
          <w:sz w:val="28"/>
          <w:szCs w:val="28"/>
        </w:rPr>
        <w:t xml:space="preserve"> </w:t>
      </w:r>
    </w:p>
    <w:p w:rsidR="00CD4F73" w:rsidRDefault="00CD4F73" w:rsidP="00CD4F73">
      <w:pPr>
        <w:pStyle w:val="a0"/>
        <w:spacing w:line="360" w:lineRule="auto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Default="00CD4F73" w:rsidP="00CD4F73">
      <w:pPr>
        <w:pStyle w:val="a0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a0"/>
        <w:spacing w:line="360" w:lineRule="auto"/>
        <w:jc w:val="both"/>
        <w:rPr>
          <w:sz w:val="28"/>
          <w:szCs w:val="28"/>
          <w:lang w:val="uk-UA"/>
        </w:rPr>
      </w:pPr>
      <w:r w:rsidRPr="00102116">
        <w:rPr>
          <w:b/>
          <w:sz w:val="28"/>
          <w:szCs w:val="28"/>
          <w:lang w:val="uk-UA"/>
        </w:rPr>
        <w:t>2.2</w:t>
      </w:r>
      <w:r>
        <w:rPr>
          <w:sz w:val="28"/>
          <w:szCs w:val="28"/>
          <w:lang w:val="uk-UA"/>
        </w:rPr>
        <w:t xml:space="preserve"> 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від</w:t>
      </w:r>
      <w:r w:rsidRPr="0085789E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ємні елементи масиву і згодом іх сортувати за спаданням від найбільшого до найменшого . У результаті виведено конвертований масив</w:t>
      </w:r>
      <w:r w:rsidRPr="00C4725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вже з відсортованими значеннями.</w:t>
      </w:r>
      <w:r w:rsidRPr="00C47257">
        <w:rPr>
          <w:sz w:val="28"/>
          <w:szCs w:val="28"/>
        </w:rPr>
        <w:t xml:space="preserve"> </w:t>
      </w:r>
    </w:p>
    <w:p w:rsidR="00CD4F73" w:rsidRDefault="00CD4F73" w:rsidP="00CD4F73">
      <w:pPr>
        <w:pStyle w:val="a0"/>
        <w:spacing w:line="360" w:lineRule="auto"/>
        <w:jc w:val="both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Pr="00C47257" w:rsidRDefault="00CD4F73" w:rsidP="00CD4F73">
      <w:pPr>
        <w:pStyle w:val="a0"/>
        <w:spacing w:line="360" w:lineRule="auto"/>
        <w:jc w:val="both"/>
        <w:rPr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Pr="00C47257" w:rsidRDefault="00CD4F73" w:rsidP="00CD4F73">
      <w:pPr>
        <w:pStyle w:val="a0"/>
        <w:spacing w:line="360" w:lineRule="auto"/>
        <w:jc w:val="both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17" w:name="_Toc46935623"/>
      <w:r>
        <w:t>Додато</w:t>
      </w:r>
      <w:proofErr w:type="gramStart"/>
      <w:r>
        <w:t>к(</w:t>
      </w:r>
      <w:proofErr w:type="gramEnd"/>
      <w:r>
        <w:t>а)</w:t>
      </w:r>
      <w:bookmarkEnd w:id="17"/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b/>
          <w:i/>
          <w:sz w:val="28"/>
          <w:szCs w:val="28"/>
          <w:lang w:val="uk-UA"/>
        </w:rPr>
      </w:pPr>
      <w:r w:rsidRPr="00102116">
        <w:rPr>
          <w:b/>
          <w:i/>
          <w:sz w:val="28"/>
          <w:szCs w:val="28"/>
          <w:lang w:val="uk-UA"/>
        </w:rPr>
        <w:t>2.1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#include &lt;stdio.h&gt;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#include &lt;stdlib.h&gt;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/* run this program using the console pauser or add your own getch, system("pause") or input loop */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int main(int argc, char *argv[]) 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lastRenderedPageBreak/>
        <w:tab/>
        <w:t>int K[9], i, Size, buf, min_index=0, max_index=0 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printf("Input Size of array: 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scanf("%d", &amp;Size);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while (Size &lt; 1)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printf("Size of array should be greater than 0. Try again.\n");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scanf("%d", &amp;Size);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while (Size &gt; 9)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printf("Size of array should be smaller than 10. Try again.\n");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scanf("%d", &amp;Size);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printf("\nArray:");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printf("\n");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srand(time(NULL));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for (i = 0; i &lt; Size; i++)</w:t>
      </w:r>
    </w:p>
    <w:p w:rsidR="00CD4F73" w:rsidRPr="00C4725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C47257">
        <w:rPr>
          <w:i/>
          <w:sz w:val="28"/>
          <w:szCs w:val="28"/>
          <w:lang w:val="uk-UA"/>
        </w:rPr>
        <w:t xml:space="preserve">    {    K[i] = rand()%50;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printf("%d\n", K[i]); } printf("\n");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for (i = 0; i &lt; Size; i++){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</w:t>
      </w:r>
      <w:r w:rsidRPr="00BE0472">
        <w:rPr>
          <w:i/>
          <w:sz w:val="28"/>
          <w:szCs w:val="28"/>
          <w:lang w:val="uk-UA"/>
        </w:rPr>
        <w:tab/>
        <w:t>if (K[i]&lt; K[min_index])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</w:t>
      </w:r>
      <w:r w:rsidRPr="00BE0472">
        <w:rPr>
          <w:i/>
          <w:sz w:val="28"/>
          <w:szCs w:val="28"/>
          <w:lang w:val="uk-UA"/>
        </w:rPr>
        <w:tab/>
        <w:t>min_index=i;}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   printf("\nMinimal element = %d", K[min_index]);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for (i = 0; i &lt; Size; i++){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</w:t>
      </w:r>
      <w:r w:rsidRPr="00BE0472">
        <w:rPr>
          <w:i/>
          <w:sz w:val="28"/>
          <w:szCs w:val="28"/>
          <w:lang w:val="uk-UA"/>
        </w:rPr>
        <w:tab/>
        <w:t>if (K[i]&gt; K[max_index])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    max_index = i;}</w:t>
      </w:r>
    </w:p>
    <w:p w:rsidR="00CD4F73" w:rsidRPr="0053767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    printf("\tMaximum element = %d", K[max_index]); printf("\n");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printf("\nInitial array: 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for (i = 0; i &lt; Size; i++)</w:t>
      </w:r>
    </w:p>
    <w:p w:rsidR="00CD4F73" w:rsidRPr="0053767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lastRenderedPageBreak/>
        <w:t xml:space="preserve">          { printf("%d  ", K[i]);}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printf("\nConverted array: 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buf = K[min_index];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K[min_index] = K[max_index];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K[max_index] = buf;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for (i=0; i&lt;Size; i++)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printf("%d ", K[i]);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return 0;  }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2.2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#include &lt;stdio.h&gt;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#include &lt;stdlib.h&gt;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/* run this program using the console pauser or add your own getch, system("pause") or input loop */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main(int argc, char *argv[]) {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const int n=12;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D[n];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Z[n];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i, j, buf=0;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printf("Enter array:");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for(i=0;i&lt;n;i++){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scanf("%d", &amp;D[i]);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Z[i]=0;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}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printf("\nInitial array: ");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for(i=0;i&lt;n;i++){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printf("%d ", D[i]);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}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for(i=0; i&lt;n; 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if(D[i]&lt;0){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Z[i]=D[i];}</w:t>
      </w:r>
      <w:r w:rsidRPr="00102116">
        <w:rPr>
          <w:i/>
          <w:sz w:val="28"/>
          <w:szCs w:val="28"/>
          <w:lang w:val="en-US"/>
        </w:rPr>
        <w:t xml:space="preserve">}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lastRenderedPageBreak/>
        <w:t xml:space="preserve">for(i=0; i&lt;n; i++)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for(  j=0; j&lt;n; j++){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if (Z[i]&gt;Z[j]){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buf=Z[i];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Z[i]=Z[j];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Z[j]=buf;</w:t>
      </w:r>
      <w:r w:rsidRPr="00102116">
        <w:rPr>
          <w:i/>
          <w:sz w:val="28"/>
          <w:szCs w:val="28"/>
          <w:lang w:val="en-US"/>
        </w:rPr>
        <w:t>}}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printf("\nConverted array: ");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for(i=0;i&lt;n;i++){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if(Z[i]!=0)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printf("%d ",Z[i]);}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lang w:val="uk-UA"/>
        </w:rPr>
      </w:pPr>
      <w:r w:rsidRPr="00102116">
        <w:rPr>
          <w:i/>
          <w:sz w:val="28"/>
          <w:szCs w:val="28"/>
          <w:lang w:val="en-US"/>
        </w:rPr>
        <w:tab/>
        <w:t>return 0; }</w:t>
      </w:r>
    </w:p>
    <w:p w:rsidR="00CD4F73" w:rsidRDefault="00CD4F73" w:rsidP="00CD4F73">
      <w:pPr>
        <w:pStyle w:val="2"/>
        <w:rPr>
          <w:lang w:val="uk-UA"/>
        </w:rPr>
      </w:pPr>
      <w:bookmarkStart w:id="18" w:name="_Toc46935624"/>
      <w:r>
        <w:t>Додато</w:t>
      </w:r>
      <w:proofErr w:type="gramStart"/>
      <w:r>
        <w:t>к(</w:t>
      </w:r>
      <w:proofErr w:type="gramEnd"/>
      <w:r>
        <w:t>б)</w:t>
      </w:r>
      <w:bookmarkEnd w:id="18"/>
    </w:p>
    <w:p w:rsidR="00CD4F73" w:rsidRPr="00102116" w:rsidRDefault="00CD4F73" w:rsidP="00CD4F73">
      <w:pPr>
        <w:pStyle w:val="a0"/>
        <w:rPr>
          <w:b/>
          <w:sz w:val="28"/>
          <w:szCs w:val="28"/>
          <w:lang w:val="uk-UA"/>
        </w:rPr>
      </w:pPr>
      <w:r w:rsidRPr="00102116">
        <w:rPr>
          <w:b/>
          <w:sz w:val="28"/>
          <w:szCs w:val="28"/>
          <w:lang w:val="uk-UA"/>
        </w:rPr>
        <w:t>2.1</w:t>
      </w:r>
    </w:p>
    <w:p w:rsidR="00CD4F73" w:rsidRDefault="00CD4F73" w:rsidP="00CD4F73">
      <w:pPr>
        <w:rPr>
          <w:sz w:val="28"/>
          <w:lang w:val="uk-UA"/>
        </w:rPr>
      </w:pPr>
      <w:r>
        <w:rPr>
          <w:noProof/>
        </w:rPr>
        <w:drawing>
          <wp:inline distT="0" distB="0" distL="0" distR="0" wp14:anchorId="1CBE7C9D" wp14:editId="52BF5353">
            <wp:extent cx="5273749" cy="2242809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50" t="9292" r="58252" b="62190"/>
                    <a:stretch/>
                  </pic:blipFill>
                  <pic:spPr bwMode="auto">
                    <a:xfrm>
                      <a:off x="0" y="0"/>
                      <a:ext cx="5287781" cy="224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b/>
          <w:sz w:val="28"/>
          <w:lang w:val="uk-UA"/>
        </w:rPr>
      </w:pPr>
      <w:r w:rsidRPr="00102116">
        <w:rPr>
          <w:b/>
          <w:sz w:val="28"/>
          <w:lang w:val="uk-UA"/>
        </w:rPr>
        <w:t>2.2</w:t>
      </w:r>
    </w:p>
    <w:p w:rsidR="00CD4F73" w:rsidRDefault="00CD4F73" w:rsidP="00CD4F73">
      <w:pPr>
        <w:rPr>
          <w:b/>
          <w:sz w:val="28"/>
          <w:lang w:val="uk-UA"/>
        </w:rPr>
      </w:pPr>
    </w:p>
    <w:p w:rsidR="00CD4F73" w:rsidRPr="0085789E" w:rsidRDefault="00CD4F73" w:rsidP="00CD4F73">
      <w:pPr>
        <w:rPr>
          <w:sz w:val="28"/>
        </w:rPr>
      </w:pPr>
      <w:r>
        <w:rPr>
          <w:noProof/>
        </w:rPr>
        <w:drawing>
          <wp:inline distT="0" distB="0" distL="0" distR="0" wp14:anchorId="10EC6B26" wp14:editId="58D75C08">
            <wp:extent cx="5273747" cy="22115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51" t="9422" r="58028" b="62291"/>
                    <a:stretch/>
                  </pic:blipFill>
                  <pic:spPr bwMode="auto">
                    <a:xfrm>
                      <a:off x="0" y="0"/>
                      <a:ext cx="5273749" cy="221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1"/>
        <w:pageBreakBefore/>
      </w:pPr>
      <w:bookmarkStart w:id="19" w:name="_Toc46935625"/>
      <w:r>
        <w:rPr>
          <w:bCs/>
        </w:rPr>
        <w:lastRenderedPageBreak/>
        <w:t>Завдання 3</w:t>
      </w:r>
      <w:bookmarkEnd w:id="19"/>
    </w:p>
    <w:p w:rsidR="00CD4F73" w:rsidRDefault="00CD4F73" w:rsidP="00CD4F73">
      <w:pPr>
        <w:pStyle w:val="2"/>
      </w:pPr>
      <w:bookmarkStart w:id="20" w:name="_Toc46935626"/>
      <w:r>
        <w:lastRenderedPageBreak/>
        <w:t>ПОСТАНОВКА ЗАДАЧІ</w:t>
      </w:r>
      <w:bookmarkEnd w:id="20"/>
    </w:p>
    <w:p w:rsidR="00CD4F73" w:rsidRDefault="00CD4F73" w:rsidP="00CD4F73">
      <w:pPr>
        <w:pStyle w:val="3"/>
        <w:rPr>
          <w:lang w:val="uk-UA"/>
        </w:rPr>
      </w:pPr>
      <w:bookmarkStart w:id="21" w:name="_Toc46935627"/>
      <w:r>
        <w:t>Опис завдання</w:t>
      </w:r>
      <w:bookmarkEnd w:id="21"/>
    </w:p>
    <w:p w:rsidR="00CD4F73" w:rsidRPr="00E17604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E17604">
        <w:rPr>
          <w:sz w:val="28"/>
          <w:szCs w:val="28"/>
          <w:lang w:val="uk-UA"/>
        </w:rPr>
        <w:t>Варіант 13</w:t>
      </w:r>
    </w:p>
    <w:p w:rsidR="00CD4F73" w:rsidRPr="00847587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7676">
        <w:rPr>
          <w:rFonts w:ascii="Times New Roman" w:hAnsi="Times New Roman" w:cs="Times New Roman"/>
          <w:b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7604">
        <w:rPr>
          <w:rFonts w:ascii="Times New Roman" w:hAnsi="Times New Roman" w:cs="Times New Roman"/>
          <w:sz w:val="28"/>
          <w:szCs w:val="28"/>
        </w:rPr>
        <w:t>В заданій матриці L(5,4) знайти середнє арифметичне найбільшого та найменшого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587">
        <w:rPr>
          <w:rFonts w:ascii="Times New Roman" w:hAnsi="Times New Roman" w:cs="Times New Roman"/>
          <w:sz w:val="28"/>
          <w:szCs w:val="28"/>
        </w:rPr>
        <w:t>елементів. Вивести вихідну матрицю, найбільший, найменший елементи та їх середнє</w:t>
      </w:r>
    </w:p>
    <w:p w:rsidR="00CD4F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7604">
        <w:rPr>
          <w:rFonts w:ascii="Times New Roman" w:hAnsi="Times New Roman" w:cs="Times New Roman"/>
          <w:sz w:val="28"/>
          <w:szCs w:val="28"/>
        </w:rPr>
        <w:t>арифметичне.</w:t>
      </w:r>
    </w:p>
    <w:p w:rsidR="00CD4F73" w:rsidRPr="00537676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37676">
        <w:rPr>
          <w:b/>
          <w:sz w:val="28"/>
          <w:szCs w:val="28"/>
          <w:lang w:val="uk-UA"/>
        </w:rPr>
        <w:t>3.2</w:t>
      </w:r>
      <w:r w:rsidRPr="00537676">
        <w:rPr>
          <w:sz w:val="28"/>
          <w:szCs w:val="28"/>
          <w:lang w:val="uk-UA"/>
        </w:rPr>
        <w:t xml:space="preserve"> </w:t>
      </w:r>
      <w:r w:rsidRPr="00537676">
        <w:rPr>
          <w:sz w:val="28"/>
          <w:szCs w:val="28"/>
        </w:rPr>
        <w:t xml:space="preserve">В заданій матриці К(5,3) визначити найбільший елемент серед парних додатних елементів, що розміщуються в стовпчиках з парними індексами. Вивести найбільший елемент i його індекси.  </w:t>
      </w:r>
    </w:p>
    <w:p w:rsidR="00CD4F73" w:rsidRPr="00537676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537676">
        <w:rPr>
          <w:b/>
          <w:sz w:val="28"/>
          <w:szCs w:val="28"/>
        </w:rPr>
        <w:t>3.3</w:t>
      </w:r>
      <w:r w:rsidRPr="00537676">
        <w:rPr>
          <w:sz w:val="28"/>
          <w:szCs w:val="28"/>
          <w:lang w:val="uk-UA"/>
        </w:rPr>
        <w:t xml:space="preserve"> Із заданої матриці </w:t>
      </w:r>
      <w:r w:rsidRPr="00537676">
        <w:rPr>
          <w:sz w:val="28"/>
          <w:szCs w:val="28"/>
        </w:rPr>
        <w:t>S</w:t>
      </w:r>
      <w:r w:rsidRPr="00537676">
        <w:rPr>
          <w:sz w:val="28"/>
          <w:szCs w:val="28"/>
          <w:lang w:val="uk-UA"/>
        </w:rPr>
        <w:t xml:space="preserve">(8,8) переписати елементи, розташовані вище головної діагоналі в одновимірний масив </w:t>
      </w:r>
      <w:r w:rsidRPr="00537676">
        <w:rPr>
          <w:sz w:val="28"/>
          <w:szCs w:val="28"/>
        </w:rPr>
        <w:t>S</w:t>
      </w:r>
      <w:r w:rsidRPr="00537676">
        <w:rPr>
          <w:sz w:val="28"/>
          <w:szCs w:val="28"/>
          <w:lang w:val="uk-UA"/>
        </w:rPr>
        <w:t xml:space="preserve">1, а елементи, розташовані нижче головної діагоналі </w:t>
      </w:r>
      <w:r w:rsidRPr="00537676">
        <w:rPr>
          <w:sz w:val="28"/>
          <w:szCs w:val="28"/>
          <w:lang w:val="uk-UA" w:eastAsia="uk-UA"/>
        </w:rPr>
        <w:t>–</w:t>
      </w:r>
      <w:r w:rsidRPr="00537676">
        <w:rPr>
          <w:sz w:val="28"/>
          <w:szCs w:val="28"/>
          <w:lang w:val="uk-UA"/>
        </w:rPr>
        <w:t xml:space="preserve"> в одновимірний масив </w:t>
      </w:r>
      <w:r w:rsidRPr="00537676">
        <w:rPr>
          <w:sz w:val="28"/>
          <w:szCs w:val="28"/>
        </w:rPr>
        <w:t>S</w:t>
      </w:r>
      <w:r w:rsidRPr="00537676">
        <w:rPr>
          <w:sz w:val="28"/>
          <w:szCs w:val="28"/>
          <w:lang w:val="uk-UA"/>
        </w:rPr>
        <w:t xml:space="preserve">2. </w:t>
      </w:r>
      <w:r w:rsidRPr="00537676">
        <w:rPr>
          <w:sz w:val="28"/>
          <w:szCs w:val="28"/>
        </w:rPr>
        <w:t>Вивести вих</w:t>
      </w:r>
      <w:proofErr w:type="gramStart"/>
      <w:r w:rsidRPr="00537676">
        <w:rPr>
          <w:sz w:val="28"/>
          <w:szCs w:val="28"/>
        </w:rPr>
        <w:t>i</w:t>
      </w:r>
      <w:proofErr w:type="gramEnd"/>
      <w:r w:rsidRPr="00537676">
        <w:rPr>
          <w:sz w:val="28"/>
          <w:szCs w:val="28"/>
        </w:rPr>
        <w:t>дну матрицю і два сформованих масиви.</w:t>
      </w:r>
    </w:p>
    <w:p w:rsidR="00CD4F73" w:rsidRPr="00537676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D4F73" w:rsidRDefault="00CD4F73" w:rsidP="00CD4F73">
      <w:pPr>
        <w:pStyle w:val="2"/>
        <w:rPr>
          <w:lang w:val="uk-UA"/>
        </w:rPr>
      </w:pPr>
      <w:bookmarkStart w:id="22" w:name="_Toc46935628"/>
      <w:r>
        <w:t>ТЕОРЕТИЧНІ ВІДОМОСТІ</w:t>
      </w:r>
      <w:bookmarkEnd w:id="22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color w:val="000000"/>
          <w:sz w:val="28"/>
          <w:lang w:val="uk-UA"/>
        </w:rPr>
        <w:t>3</w:t>
      </w:r>
      <w:r w:rsidRPr="00102116">
        <w:rPr>
          <w:b/>
          <w:color w:val="000000"/>
          <w:sz w:val="28"/>
          <w:lang w:val="uk-UA"/>
        </w:rPr>
        <w:t>.1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Pr="00102116">
        <w:rPr>
          <w:b/>
          <w:sz w:val="28"/>
          <w:szCs w:val="28"/>
          <w:lang w:val="uk-UA"/>
        </w:rPr>
        <w:t>.2</w:t>
      </w:r>
      <w:r w:rsidRPr="00102116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  <w:r>
        <w:rPr>
          <w:color w:val="000000"/>
          <w:sz w:val="28"/>
          <w:lang w:val="uk-UA"/>
        </w:rPr>
        <w:t xml:space="preserve"> для знаходження максимального значення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масивом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</w:p>
    <w:p w:rsidR="00CD4F73" w:rsidRPr="009763E2" w:rsidRDefault="00CD4F73" w:rsidP="00CD4F73">
      <w:pPr>
        <w:pStyle w:val="ad"/>
        <w:spacing w:after="283" w:line="360" w:lineRule="auto"/>
        <w:jc w:val="both"/>
        <w:rPr>
          <w:lang w:val="uk-UA"/>
        </w:rPr>
      </w:pPr>
    </w:p>
    <w:p w:rsidR="00CD4F73" w:rsidRPr="009763E2" w:rsidRDefault="00CD4F73" w:rsidP="00CD4F73">
      <w:pPr>
        <w:pStyle w:val="ad"/>
        <w:spacing w:after="283" w:line="360" w:lineRule="auto"/>
        <w:jc w:val="both"/>
        <w:rPr>
          <w:b/>
          <w:lang w:val="uk-UA"/>
        </w:rPr>
      </w:pPr>
      <w:r w:rsidRPr="009763E2">
        <w:rPr>
          <w:b/>
          <w:color w:val="000000"/>
          <w:sz w:val="28"/>
          <w:lang w:val="uk-UA"/>
        </w:rPr>
        <w:lastRenderedPageBreak/>
        <w:t>3.3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  <w:r>
        <w:rPr>
          <w:color w:val="000000"/>
          <w:sz w:val="28"/>
          <w:lang w:val="uk-UA"/>
        </w:rPr>
        <w:t xml:space="preserve"> для знаходження максимального значення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9763E2">
        <w:rPr>
          <w:color w:val="000000"/>
          <w:sz w:val="28"/>
          <w:lang w:val="uk-UA"/>
        </w:rPr>
        <w:t>засоби роботи із масивами одновимірними та двовимірним</w:t>
      </w:r>
    </w:p>
    <w:p w:rsidR="00CD4F73" w:rsidRDefault="00CD4F73" w:rsidP="00CD4F73">
      <w:pPr>
        <w:pStyle w:val="2"/>
        <w:rPr>
          <w:lang w:val="uk-UA"/>
        </w:rPr>
      </w:pPr>
      <w:bookmarkStart w:id="23" w:name="_Toc46935629"/>
      <w:r>
        <w:t>СХЕМИ АЛГОРИТМІВ ОСНОВНИХ ФУНКЦІЙ</w:t>
      </w:r>
      <w:bookmarkEnd w:id="23"/>
    </w:p>
    <w:p w:rsidR="00CD4F73" w:rsidRDefault="00CD4F73" w:rsidP="00CD4F73">
      <w:pPr>
        <w:pStyle w:val="3"/>
      </w:pPr>
      <w:bookmarkStart w:id="24" w:name="_Toc46935630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24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&lt;stdlib.h&gt;</w:t>
      </w:r>
    </w:p>
    <w:p w:rsidR="00CD4F73" w:rsidRPr="006A60A2" w:rsidRDefault="00CD4F73" w:rsidP="006A60A2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847587">
        <w:rPr>
          <w:sz w:val="28"/>
          <w:szCs w:val="28"/>
          <w:lang w:val="uk-UA"/>
        </w:rPr>
        <w:t>#include &lt;time.h&gt;</w:t>
      </w:r>
    </w:p>
    <w:p w:rsidR="00CD4F73" w:rsidRDefault="00CD4F73" w:rsidP="00CD4F73">
      <w:pPr>
        <w:pStyle w:val="3"/>
        <w:rPr>
          <w:lang w:val="uk-UA"/>
        </w:rPr>
      </w:pPr>
      <w:bookmarkStart w:id="25" w:name="_Toc46935631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25"/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47587">
        <w:rPr>
          <w:b/>
          <w:sz w:val="28"/>
          <w:szCs w:val="28"/>
          <w:lang w:val="uk-UA"/>
        </w:rPr>
        <w:t>3.1</w:t>
      </w:r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Init(int a[][N], int m, int n)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заповнює двовимірний масив рандомними числами від -1 до 10.</w:t>
      </w:r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Output(int a[][N], int m, int n)</w:t>
      </w:r>
      <w:r w:rsidRPr="00847587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 xml:space="preserve">– </w:t>
      </w:r>
      <w:r w:rsidRPr="00847587">
        <w:rPr>
          <w:sz w:val="28"/>
          <w:szCs w:val="28"/>
          <w:lang w:val="uk-UA"/>
        </w:rPr>
        <w:t>виводить масив на екран  у вигляді так званої таблички</w:t>
      </w:r>
      <w:r>
        <w:rPr>
          <w:sz w:val="28"/>
          <w:szCs w:val="28"/>
          <w:lang w:val="uk-UA"/>
        </w:rPr>
        <w:t>.</w:t>
      </w:r>
    </w:p>
    <w:p w:rsidR="00CD4F73" w:rsidRPr="00847587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Max_Min_Sered(int a[][N], int m, int n)</w:t>
      </w:r>
      <w:r>
        <w:rPr>
          <w:i/>
          <w:sz w:val="28"/>
          <w:szCs w:val="28"/>
          <w:lang w:val="uk-UA"/>
        </w:rPr>
        <w:t xml:space="preserve"> – </w:t>
      </w:r>
      <w:r w:rsidRPr="00847587">
        <w:rPr>
          <w:sz w:val="28"/>
          <w:szCs w:val="28"/>
          <w:lang w:val="uk-UA"/>
        </w:rPr>
        <w:t>знаходить максимальне і мінімальне значення масиву, вивовить їх. Також шукає середнє значення максимального і мінімального елементів</w:t>
      </w:r>
      <w:r w:rsidRPr="00847587">
        <w:rPr>
          <w:sz w:val="28"/>
          <w:szCs w:val="28"/>
        </w:rPr>
        <w:t xml:space="preserve">, </w:t>
      </w:r>
      <w:r w:rsidRPr="00847587">
        <w:rPr>
          <w:sz w:val="28"/>
          <w:szCs w:val="28"/>
          <w:lang w:val="uk-UA"/>
        </w:rPr>
        <w:t>виводить його на екран</w:t>
      </w:r>
      <w:r>
        <w:rPr>
          <w:i/>
          <w:sz w:val="28"/>
          <w:szCs w:val="28"/>
          <w:lang w:val="uk-UA"/>
        </w:rPr>
        <w:t>.</w:t>
      </w:r>
    </w:p>
    <w:p w:rsidR="00CD4F73" w:rsidRDefault="00CD4F73" w:rsidP="00CD4F73">
      <w:pPr>
        <w:pStyle w:val="2"/>
        <w:rPr>
          <w:lang w:val="uk-UA"/>
        </w:rPr>
      </w:pPr>
      <w:bookmarkStart w:id="26" w:name="_Toc46935632"/>
      <w:r>
        <w:t>Висновок</w:t>
      </w:r>
      <w:bookmarkEnd w:id="26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3.1</w:t>
      </w: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максимальний та мінімальний елементи масиву. А у результаті визначати і виводити їхнє середнє значення на екран .</w:t>
      </w:r>
      <w:r w:rsidRPr="00C47257">
        <w:rPr>
          <w:sz w:val="28"/>
          <w:szCs w:val="28"/>
        </w:rPr>
        <w:t xml:space="preserve"> </w:t>
      </w:r>
    </w:p>
    <w:p w:rsidR="00CD4F73" w:rsidRPr="000B60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3.2</w:t>
      </w:r>
      <w:r w:rsidRPr="000B6073"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найбільший елемент серед парних додатних елементів, що розміщуються в стовпчиках з парними індексами. </w:t>
      </w:r>
    </w:p>
    <w:p w:rsidR="00CD4F73" w:rsidRPr="005D10E7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3.3</w:t>
      </w:r>
      <w:r w:rsidRPr="005D10E7"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</w:t>
      </w:r>
      <w:r>
        <w:rPr>
          <w:sz w:val="28"/>
          <w:szCs w:val="28"/>
          <w:lang w:val="uk-UA"/>
        </w:rPr>
        <w:t xml:space="preserve"> з двовимірним та одновимірними масивами. 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</w:pPr>
      <w:r>
        <w:rPr>
          <w:sz w:val="28"/>
          <w:szCs w:val="28"/>
          <w:lang w:val="uk-UA"/>
        </w:rPr>
        <w:t>Загалом п</w:t>
      </w:r>
      <w:r>
        <w:rPr>
          <w:sz w:val="28"/>
          <w:szCs w:val="28"/>
        </w:rPr>
        <w:t>ри створенні дан</w:t>
      </w:r>
      <w:r>
        <w:rPr>
          <w:sz w:val="28"/>
          <w:szCs w:val="28"/>
          <w:lang w:val="uk-UA"/>
        </w:rPr>
        <w:t xml:space="preserve">их </w:t>
      </w:r>
      <w:r>
        <w:rPr>
          <w:sz w:val="28"/>
          <w:szCs w:val="28"/>
        </w:rPr>
        <w:t>програм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 було розглянуто чимало інформації пов’язаної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Pr="009763E2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2"/>
        <w:rPr>
          <w:lang w:val="uk-UA"/>
        </w:rPr>
      </w:pPr>
      <w:bookmarkStart w:id="27" w:name="_Toc46935633"/>
      <w:r>
        <w:t>Додато</w:t>
      </w:r>
      <w:proofErr w:type="gramStart"/>
      <w:r>
        <w:t>к(</w:t>
      </w:r>
      <w:proofErr w:type="gramEnd"/>
      <w:r>
        <w:t>а)</w:t>
      </w:r>
      <w:bookmarkEnd w:id="27"/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t>3.1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 include&lt;stdio.h&gt;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&lt;stdlib.h&gt;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&lt;time.h&gt;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#define M 5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#define N 4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Init(int a[][N], int m, int 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int i, j;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(i = 0; i &lt; m;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(j = 0; j &lt; n;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a[i][j] = rand()%10-1;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Output(int a[][N], int m, int 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int i, j;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for (i = 0; i &lt; m;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(j = 0; j &lt; n;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printf("%d  ", a[i][j]);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Max_Min_Sered(int a[][N], int m, int 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{int i,j,max,min;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float ser,f;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max = a[0][0];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for(i=0; i&lt;5;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for(j=0; j&lt;4;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if(a[i][j] &gt; max)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max = a[i][j];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printf("\nMax = %d", max);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min = a[0][0];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for(i=0; i&lt;5;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for(j=0; j&lt;4;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if(a[i][j] &lt; min)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min = a[i][j];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printf("\nMin = %d", min);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f=max+min;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ser=f/2;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printf("\nAverage = %f",ser);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int main()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int a[M][N];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srand(time(NULL));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Init(a, M, N);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printf("\nMatrix:");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Output(a, M, N);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Max_Min_Sered(a,M,N);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return 0;}</w:t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3.2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>#include &lt;stdio.h&gt;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en-US"/>
        </w:rPr>
        <w:t>#include &lt;stdlib.h&gt;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8957FD">
        <w:rPr>
          <w:i/>
          <w:sz w:val="28"/>
          <w:szCs w:val="28"/>
          <w:lang w:val="en-US"/>
        </w:rPr>
        <w:t>system(</w:t>
      </w:r>
      <w:proofErr w:type="gramEnd"/>
      <w:r w:rsidRPr="008957FD">
        <w:rPr>
          <w:i/>
          <w:sz w:val="28"/>
          <w:szCs w:val="28"/>
          <w:lang w:val="en-US"/>
        </w:rPr>
        <w:t>"pause") or input loop */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proofErr w:type="gramStart"/>
      <w:r w:rsidRPr="008957FD">
        <w:rPr>
          <w:i/>
          <w:sz w:val="28"/>
          <w:szCs w:val="28"/>
          <w:lang w:val="en-US"/>
        </w:rPr>
        <w:t>int</w:t>
      </w:r>
      <w:proofErr w:type="gramEnd"/>
      <w:r w:rsidRPr="008957FD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uk-UA"/>
        </w:rPr>
        <w:t xml:space="preserve"> </w:t>
      </w:r>
      <w:proofErr w:type="gramStart"/>
      <w:r w:rsidRPr="008957FD">
        <w:rPr>
          <w:i/>
          <w:sz w:val="28"/>
          <w:szCs w:val="28"/>
          <w:lang w:val="en-US"/>
        </w:rPr>
        <w:t>int</w:t>
      </w:r>
      <w:proofErr w:type="gramEnd"/>
      <w:r w:rsidRPr="008957FD">
        <w:rPr>
          <w:i/>
          <w:sz w:val="28"/>
          <w:szCs w:val="28"/>
          <w:lang w:val="en-US"/>
        </w:rPr>
        <w:t xml:space="preserve"> K[5][3];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int</w:t>
      </w:r>
      <w:proofErr w:type="gramEnd"/>
      <w:r w:rsidRPr="008957FD">
        <w:rPr>
          <w:i/>
          <w:sz w:val="28"/>
          <w:szCs w:val="28"/>
          <w:lang w:val="en-US"/>
        </w:rPr>
        <w:t xml:space="preserve"> i, j,b,l, max=0;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"Enter numbers of matrix: 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(i = 0; i&lt;5;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(j = 0; j&lt;3;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{      </w:t>
      </w:r>
      <w:proofErr w:type="gramStart"/>
      <w:r w:rsidRPr="008957FD">
        <w:rPr>
          <w:i/>
          <w:sz w:val="28"/>
          <w:szCs w:val="28"/>
          <w:lang w:val="en-US"/>
        </w:rPr>
        <w:t>scanf(</w:t>
      </w:r>
      <w:proofErr w:type="gramEnd"/>
      <w:r w:rsidRPr="008957FD">
        <w:rPr>
          <w:i/>
          <w:sz w:val="28"/>
          <w:szCs w:val="28"/>
          <w:lang w:val="en-US"/>
        </w:rPr>
        <w:t>"%d", &amp;K[i][j]);}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"\nMatrix");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(i = 0; i&lt;5;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(j = 0; j&lt;3;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"%d ", K[i][j]);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lastRenderedPageBreak/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 xml:space="preserve">"\n");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max=</w:t>
      </w:r>
      <w:proofErr w:type="gramEnd"/>
      <w:r w:rsidRPr="008957FD">
        <w:rPr>
          <w:i/>
          <w:sz w:val="28"/>
          <w:szCs w:val="28"/>
          <w:lang w:val="en-US"/>
        </w:rPr>
        <w:t>K[0][0];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(i = 0; i&lt;5;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(j = 0; j&lt;3;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{ if</w:t>
      </w:r>
      <w:proofErr w:type="gramEnd"/>
      <w:r w:rsidRPr="008957FD">
        <w:rPr>
          <w:i/>
          <w:sz w:val="28"/>
          <w:szCs w:val="28"/>
          <w:lang w:val="en-US"/>
        </w:rPr>
        <w:t xml:space="preserve"> ((j%2==0)&amp;&amp;(K[i][j]&gt;0&amp;&amp;K[i][j]%2==0))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proofErr w:type="gramStart"/>
      <w:r w:rsidRPr="008957FD">
        <w:rPr>
          <w:i/>
          <w:sz w:val="28"/>
          <w:szCs w:val="28"/>
          <w:lang w:val="en-US"/>
        </w:rPr>
        <w:t>{  if</w:t>
      </w:r>
      <w:proofErr w:type="gramEnd"/>
      <w:r w:rsidRPr="008957FD">
        <w:rPr>
          <w:i/>
          <w:sz w:val="28"/>
          <w:szCs w:val="28"/>
          <w:lang w:val="en-US"/>
        </w:rPr>
        <w:t>(K[i][j] &gt; max)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    </w:t>
      </w:r>
      <w:proofErr w:type="gramStart"/>
      <w:r w:rsidRPr="008957FD">
        <w:rPr>
          <w:i/>
          <w:sz w:val="28"/>
          <w:szCs w:val="28"/>
          <w:lang w:val="en-US"/>
        </w:rPr>
        <w:t>max</w:t>
      </w:r>
      <w:proofErr w:type="gramEnd"/>
      <w:r w:rsidRPr="008957FD">
        <w:rPr>
          <w:i/>
          <w:sz w:val="28"/>
          <w:szCs w:val="28"/>
          <w:lang w:val="en-US"/>
        </w:rPr>
        <w:t xml:space="preserve"> = K[i][j];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r w:rsidRPr="008957FD">
        <w:rPr>
          <w:i/>
          <w:sz w:val="28"/>
          <w:szCs w:val="28"/>
          <w:lang w:val="en-US"/>
        </w:rPr>
        <w:tab/>
        <w:t>b=i;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r w:rsidRPr="008957FD">
        <w:rPr>
          <w:i/>
          <w:sz w:val="28"/>
          <w:szCs w:val="28"/>
          <w:lang w:val="en-US"/>
        </w:rPr>
        <w:tab/>
        <w:t>l=</w:t>
      </w:r>
      <w:proofErr w:type="gramStart"/>
      <w:r w:rsidRPr="008957FD">
        <w:rPr>
          <w:i/>
          <w:sz w:val="28"/>
          <w:szCs w:val="28"/>
          <w:lang w:val="en-US"/>
        </w:rPr>
        <w:t>j;</w:t>
      </w:r>
      <w:proofErr w:type="gramEnd"/>
      <w:r w:rsidRPr="008957FD">
        <w:rPr>
          <w:i/>
          <w:sz w:val="28"/>
          <w:szCs w:val="28"/>
          <w:lang w:val="en-US"/>
        </w:rPr>
        <w:t>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"Maximum=%d[%d][%d]", max,b, l);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en-US"/>
        </w:rPr>
        <w:tab/>
      </w:r>
      <w:proofErr w:type="gramStart"/>
      <w:r w:rsidRPr="008957FD">
        <w:rPr>
          <w:i/>
          <w:sz w:val="28"/>
          <w:szCs w:val="28"/>
          <w:lang w:val="en-US"/>
        </w:rPr>
        <w:t>return</w:t>
      </w:r>
      <w:proofErr w:type="gramEnd"/>
      <w:r w:rsidRPr="008957FD">
        <w:rPr>
          <w:i/>
          <w:sz w:val="28"/>
          <w:szCs w:val="28"/>
          <w:lang w:val="en-US"/>
        </w:rPr>
        <w:t xml:space="preserve"> 0;}</w:t>
      </w:r>
    </w:p>
    <w:p w:rsidR="00CD4F73" w:rsidRDefault="00CD4F73" w:rsidP="00CD4F73">
      <w:pPr>
        <w:spacing w:line="360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3.3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&lt;stdio.h&gt;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&lt;stdlib.h&gt;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/* run this program using the console pauser or add your own getch, system("pause") or input loop */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int main(int argc, char *argv[])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int K[8][8], S1[8], S2[30];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int i, j, k1=0,k2=0;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srand(time(NULL));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K[i][j] = rand()%50;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 printf("\nMatrix");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printf("%d    ", K[i][j]);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printf("\n");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printf("Array S1 of elements above the main diagonal\n");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if (i&lt;j){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k1=k1+1;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S1[k1]=K[i][j];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printf("%d   ", S1[k1]);}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printf("Array S2 of elements below the main diagonal\n");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if (i&gt;j){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   k2=k2+1;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S2[k2]=K[i][j];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printf("%d  ", S2[k2]);}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return 0;</w:t>
      </w:r>
    </w:p>
    <w:p w:rsidR="00CD4F73" w:rsidRPr="009763E2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}</w:t>
      </w:r>
    </w:p>
    <w:p w:rsidR="00CD4F73" w:rsidRDefault="00CD4F73" w:rsidP="00CD4F73">
      <w:pPr>
        <w:pStyle w:val="2"/>
        <w:rPr>
          <w:lang w:val="uk-UA"/>
        </w:rPr>
      </w:pPr>
      <w:bookmarkStart w:id="28" w:name="_Toc46935634"/>
      <w:r>
        <w:t>Додато</w:t>
      </w:r>
      <w:proofErr w:type="gramStart"/>
      <w:r>
        <w:t>к(</w:t>
      </w:r>
      <w:proofErr w:type="gramEnd"/>
      <w:r>
        <w:t>б)</w:t>
      </w:r>
      <w:bookmarkEnd w:id="28"/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t>3.1</w:t>
      </w:r>
    </w:p>
    <w:p w:rsidR="00CD4F73" w:rsidRPr="008957FD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F286D5" wp14:editId="6B2B70BE">
            <wp:extent cx="5433024" cy="21158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77" t="10956" r="54031" b="60231"/>
                    <a:stretch/>
                  </pic:blipFill>
                  <pic:spPr bwMode="auto">
                    <a:xfrm>
                      <a:off x="0" y="0"/>
                      <a:ext cx="5440465" cy="211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t>3.</w:t>
      </w:r>
      <w:r>
        <w:rPr>
          <w:b/>
          <w:sz w:val="28"/>
          <w:szCs w:val="28"/>
          <w:lang w:val="uk-UA"/>
        </w:rPr>
        <w:t>2</w:t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912148" wp14:editId="66B6B586">
            <wp:extent cx="5430452" cy="252483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27" t="7598" r="53016" b="55471"/>
                    <a:stretch/>
                  </pic:blipFill>
                  <pic:spPr bwMode="auto">
                    <a:xfrm>
                      <a:off x="0" y="0"/>
                      <a:ext cx="5450535" cy="253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</w:p>
    <w:p w:rsidR="002324F0" w:rsidRDefault="002324F0" w:rsidP="00CD4F73">
      <w:pPr>
        <w:pStyle w:val="a0"/>
        <w:rPr>
          <w:b/>
          <w:sz w:val="28"/>
          <w:szCs w:val="28"/>
          <w:lang w:val="uk-UA"/>
        </w:rPr>
      </w:pPr>
    </w:p>
    <w:p w:rsidR="002324F0" w:rsidRDefault="002324F0" w:rsidP="00CD4F73">
      <w:pPr>
        <w:pStyle w:val="a0"/>
        <w:rPr>
          <w:b/>
          <w:sz w:val="28"/>
          <w:szCs w:val="28"/>
          <w:lang w:val="uk-UA"/>
        </w:rPr>
      </w:pPr>
    </w:p>
    <w:p w:rsidR="00CD4F73" w:rsidRPr="008957FD" w:rsidRDefault="00CD4F73" w:rsidP="00CD4F73">
      <w:pPr>
        <w:pStyle w:val="a0"/>
        <w:rPr>
          <w:b/>
          <w:sz w:val="28"/>
          <w:szCs w:val="28"/>
          <w:lang w:val="uk-UA"/>
        </w:rPr>
      </w:pP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lastRenderedPageBreak/>
        <w:t>3.</w:t>
      </w:r>
      <w:r>
        <w:rPr>
          <w:b/>
          <w:sz w:val="28"/>
          <w:szCs w:val="28"/>
          <w:lang w:val="uk-UA"/>
        </w:rPr>
        <w:t>3</w:t>
      </w:r>
    </w:p>
    <w:p w:rsidR="00CD4F73" w:rsidRPr="008957FD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5EC4F4" wp14:editId="70B66E00">
            <wp:extent cx="5322627" cy="24287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427" t="23343" r="41352" b="38329"/>
                    <a:stretch/>
                  </pic:blipFill>
                  <pic:spPr bwMode="auto">
                    <a:xfrm>
                      <a:off x="0" y="0"/>
                      <a:ext cx="5328809" cy="2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8957FD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29" w:name="_Toc46935635"/>
      <w:r>
        <w:rPr>
          <w:bCs/>
        </w:rPr>
        <w:lastRenderedPageBreak/>
        <w:t>Завдання 4</w:t>
      </w:r>
      <w:bookmarkEnd w:id="29"/>
    </w:p>
    <w:p w:rsidR="00CD4F73" w:rsidRDefault="00CD4F73" w:rsidP="00CD4F73">
      <w:pPr>
        <w:pStyle w:val="2"/>
      </w:pPr>
      <w:bookmarkStart w:id="30" w:name="_Toc46935636"/>
      <w:r>
        <w:lastRenderedPageBreak/>
        <w:t>ПОСТАНОВКА ЗАДАЧІ</w:t>
      </w:r>
      <w:bookmarkEnd w:id="30"/>
    </w:p>
    <w:p w:rsidR="00CD4F73" w:rsidRDefault="00CD4F73" w:rsidP="00CD4F73">
      <w:pPr>
        <w:pStyle w:val="3"/>
        <w:rPr>
          <w:lang w:val="uk-UA"/>
        </w:rPr>
      </w:pPr>
      <w:bookmarkStart w:id="31" w:name="_Toc46935637"/>
      <w:r>
        <w:t>Опис завдання</w:t>
      </w:r>
      <w:bookmarkEnd w:id="31"/>
    </w:p>
    <w:p w:rsidR="00CD4F73" w:rsidRPr="000B6073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0B6073">
        <w:rPr>
          <w:sz w:val="28"/>
          <w:szCs w:val="28"/>
          <w:lang w:val="uk-UA"/>
        </w:rPr>
        <w:t>Варіант13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Дано дійсну матрицю 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0B6073">
        <w:rPr>
          <w:rFonts w:ascii="Times New Roman" w:hAnsi="Times New Roman" w:cs="Times New Roman"/>
          <w:sz w:val="28"/>
          <w:szCs w:val="28"/>
        </w:rPr>
        <w:t xml:space="preserve"> розмірності 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0B6073">
        <w:rPr>
          <w:rFonts w:ascii="Times New Roman" w:hAnsi="Times New Roman" w:cs="Times New Roman"/>
          <w:sz w:val="28"/>
          <w:szCs w:val="28"/>
        </w:rPr>
        <w:t>x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0B6073">
        <w:rPr>
          <w:rFonts w:ascii="Times New Roman" w:hAnsi="Times New Roman" w:cs="Times New Roman"/>
          <w:sz w:val="28"/>
          <w:szCs w:val="28"/>
        </w:rPr>
        <w:t xml:space="preserve">. Вивести на екран вектор 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0B6073">
        <w:rPr>
          <w:rFonts w:ascii="Times New Roman" w:hAnsi="Times New Roman" w:cs="Times New Roman"/>
          <w:sz w:val="28"/>
          <w:szCs w:val="28"/>
        </w:rPr>
        <w:t>, елементи якого 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6073">
        <w:rPr>
          <w:rFonts w:ascii="Times New Roman" w:hAnsi="Times New Roman" w:cs="Times New Roman"/>
          <w:sz w:val="28"/>
          <w:szCs w:val="28"/>
        </w:rPr>
        <w:t>мінімальними елементами кожного зі стовпців.</w:t>
      </w:r>
    </w:p>
    <w:p w:rsidR="00CD4F73" w:rsidRPr="000B6073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32" w:name="_Toc46935638"/>
      <w:r>
        <w:t>ТЕОРЕТИЧНІ ВІДОМОСТІ</w:t>
      </w:r>
      <w:bookmarkEnd w:id="32"/>
    </w:p>
    <w:p w:rsidR="00CD4F73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000630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  <w:r>
        <w:rPr>
          <w:sz w:val="28"/>
          <w:szCs w:val="28"/>
          <w:lang w:val="uk-UA"/>
        </w:rPr>
        <w:t xml:space="preserve"> в межах від -7 до 10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>засоби роботи із двовимірним масивом</w:t>
      </w:r>
    </w:p>
    <w:p w:rsidR="00CD4F73" w:rsidRPr="00000630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33" w:name="_Toc46935639"/>
      <w:r>
        <w:t>СХЕМИ АЛГОРИТМІВ ОСНОВНИХ ФУНКЦІЙ</w:t>
      </w:r>
      <w:bookmarkEnd w:id="33"/>
    </w:p>
    <w:p w:rsidR="00CD4F73" w:rsidRDefault="00CD4F73" w:rsidP="00CD4F73">
      <w:pPr>
        <w:pStyle w:val="3"/>
      </w:pPr>
      <w:bookmarkStart w:id="34" w:name="_Toc46935640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34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&lt;stdlib.h&gt;</w:t>
      </w:r>
    </w:p>
    <w:p w:rsidR="00CD4F73" w:rsidRPr="0084758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847587">
        <w:rPr>
          <w:sz w:val="28"/>
          <w:szCs w:val="28"/>
          <w:lang w:val="uk-UA"/>
        </w:rPr>
        <w:t>#include &lt;time.h&gt;</w:t>
      </w:r>
    </w:p>
    <w:p w:rsidR="00CD4F73" w:rsidRPr="0084758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</w:p>
    <w:p w:rsidR="00CD4F73" w:rsidRPr="00000630" w:rsidRDefault="00CD4F73" w:rsidP="00CD4F73">
      <w:pPr>
        <w:pStyle w:val="a0"/>
        <w:rPr>
          <w:lang w:val="uk-UA"/>
        </w:rPr>
      </w:pPr>
    </w:p>
    <w:p w:rsidR="00CD4F73" w:rsidRPr="00000630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35" w:name="_Toc46935641"/>
      <w:r>
        <w:lastRenderedPageBreak/>
        <w:t>Висновок</w:t>
      </w:r>
      <w:bookmarkEnd w:id="35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 мінімальний елементи в кожному із стовпців масиву . У результаті виведено конвертований одновимірний масив</w:t>
      </w:r>
      <w:r w:rsidRPr="00C4725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з цих мінімальних елементів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2"/>
        <w:rPr>
          <w:lang w:val="uk-UA"/>
        </w:rPr>
      </w:pPr>
      <w:bookmarkStart w:id="36" w:name="_Toc46935642"/>
      <w:r>
        <w:t>Додато</w:t>
      </w:r>
      <w:proofErr w:type="gramStart"/>
      <w:r>
        <w:t>к(</w:t>
      </w:r>
      <w:proofErr w:type="gramEnd"/>
      <w:r>
        <w:t>а)</w:t>
      </w:r>
      <w:bookmarkEnd w:id="36"/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#include &lt;stdio.h&gt;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#include &lt;stdlib.h&gt;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/* run this program using the console pauser or add your own getch, system("pause") or input loop */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int main(int argc, char *argv[])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int i, j,b, n, m,vec[50], min=10000;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int A[100][100];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printf("Enter n (rows) = 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scanf("%d",&amp;n);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printf("Enter m (colums) = 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scanf("%d",&amp;m);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for (i = 0; i&lt;n; i++)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for (j = 0; j&lt;m; j++)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lastRenderedPageBreak/>
        <w:t xml:space="preserve">      A[i][j] = rand()%10-7;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for ( j = 0; j &lt; m; j++)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for ( i = 0; i &lt; n; i++)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if (A[i][j] &lt; min)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    min = A[i][j];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vec[j] = min;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min = 10000;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printf("\nMatrix");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printf("\n");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for (i = 0; i&lt;n; i++)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for (j = 0; j&lt;m; j++)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printf(" %d  ", A[i][j]);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printf("\n");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D4F73" w:rsidRPr="00000630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printf("\nVector b:");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for (j = 0; j&lt;m; j++)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lastRenderedPageBreak/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printf("%d ", vec[j]);}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return 0;</w:t>
      </w:r>
    </w:p>
    <w:p w:rsidR="00CD4F73" w:rsidRPr="00000630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}</w:t>
      </w:r>
    </w:p>
    <w:p w:rsidR="00CD4F73" w:rsidRDefault="00CD4F73" w:rsidP="00CD4F73">
      <w:pPr>
        <w:pStyle w:val="2"/>
        <w:numPr>
          <w:ilvl w:val="0"/>
          <w:numId w:val="0"/>
        </w:numPr>
        <w:rPr>
          <w:lang w:val="uk-UA"/>
        </w:rPr>
      </w:pPr>
      <w:bookmarkStart w:id="37" w:name="_Toc46935643"/>
      <w:r>
        <w:t>Додато</w:t>
      </w:r>
      <w:proofErr w:type="gramStart"/>
      <w:r>
        <w:t>к(</w:t>
      </w:r>
      <w:proofErr w:type="gramEnd"/>
      <w:r>
        <w:t>б)</w:t>
      </w:r>
      <w:bookmarkEnd w:id="37"/>
    </w:p>
    <w:p w:rsidR="00CD4F73" w:rsidRPr="00000630" w:rsidRDefault="00CD4F73" w:rsidP="00CD4F73">
      <w:pPr>
        <w:pStyle w:val="a0"/>
        <w:rPr>
          <w:lang w:val="uk-UA"/>
        </w:rPr>
      </w:pPr>
      <w:r>
        <w:rPr>
          <w:noProof/>
        </w:rPr>
        <w:drawing>
          <wp:inline distT="0" distB="0" distL="0" distR="0" wp14:anchorId="21A6DA08" wp14:editId="19072B44">
            <wp:extent cx="5849062" cy="1542197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764" t="17143" r="58525" b="67046"/>
                    <a:stretch/>
                  </pic:blipFill>
                  <pic:spPr bwMode="auto">
                    <a:xfrm>
                      <a:off x="0" y="0"/>
                      <a:ext cx="5851981" cy="154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38" w:name="_Toc46935644"/>
      <w:r>
        <w:rPr>
          <w:bCs/>
        </w:rPr>
        <w:lastRenderedPageBreak/>
        <w:t>Завдання 5</w:t>
      </w:r>
      <w:bookmarkEnd w:id="38"/>
    </w:p>
    <w:p w:rsidR="00CD4F73" w:rsidRPr="001D4455" w:rsidRDefault="00CD4F73" w:rsidP="00CD4F73">
      <w:pPr>
        <w:pStyle w:val="2"/>
      </w:pPr>
      <w:bookmarkStart w:id="39" w:name="_Toc46935645"/>
      <w:r>
        <w:lastRenderedPageBreak/>
        <w:t>ПОСТАНОВКА ЗАДАЧІ</w:t>
      </w:r>
      <w:bookmarkEnd w:id="39"/>
    </w:p>
    <w:p w:rsidR="00CD4F73" w:rsidRDefault="00CD4F73" w:rsidP="00CD4F73">
      <w:pPr>
        <w:pStyle w:val="3"/>
      </w:pPr>
      <w:bookmarkStart w:id="40" w:name="_Toc46935646"/>
      <w:r>
        <w:t>Опис завдання</w:t>
      </w:r>
      <w:bookmarkEnd w:id="40"/>
    </w:p>
    <w:p w:rsidR="00CD4F73" w:rsidRPr="00492676" w:rsidRDefault="00CD4F73" w:rsidP="00CD4F73">
      <w:pPr>
        <w:spacing w:line="360" w:lineRule="auto"/>
        <w:jc w:val="both"/>
        <w:rPr>
          <w:lang w:val="uk-UA"/>
        </w:rPr>
      </w:pPr>
      <w:r>
        <w:rPr>
          <w:sz w:val="28"/>
          <w:szCs w:val="28"/>
        </w:rPr>
        <w:t>Варіант 1</w:t>
      </w:r>
      <w:r>
        <w:rPr>
          <w:sz w:val="28"/>
          <w:szCs w:val="28"/>
          <w:lang w:val="uk-UA"/>
        </w:rPr>
        <w:t>3</w:t>
      </w:r>
    </w:p>
    <w:p w:rsidR="00CD4F73" w:rsidRPr="00492676" w:rsidRDefault="00CD4F73" w:rsidP="00CD4F73">
      <w:pPr>
        <w:tabs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2C03CE">
        <w:rPr>
          <w:sz w:val="28"/>
          <w:szCs w:val="28"/>
        </w:rPr>
        <w:t>Дано матрицю</w:t>
      </w:r>
      <w:proofErr w:type="gramStart"/>
      <w:r w:rsidRPr="002C03CE">
        <w:rPr>
          <w:sz w:val="28"/>
          <w:szCs w:val="28"/>
        </w:rPr>
        <w:t xml:space="preserve"> </w:t>
      </w:r>
      <w:r w:rsidRPr="002C03CE">
        <w:rPr>
          <w:i/>
          <w:iCs/>
          <w:sz w:val="28"/>
          <w:szCs w:val="28"/>
        </w:rPr>
        <w:t>А</w:t>
      </w:r>
      <w:proofErr w:type="gramEnd"/>
      <w:r w:rsidRPr="002C03CE">
        <w:rPr>
          <w:sz w:val="28"/>
          <w:szCs w:val="28"/>
        </w:rPr>
        <w:t xml:space="preserve"> розмірності </w:t>
      </w:r>
      <w:r w:rsidRPr="002C03CE">
        <w:rPr>
          <w:i/>
          <w:iCs/>
          <w:sz w:val="28"/>
          <w:szCs w:val="28"/>
        </w:rPr>
        <w:t>nxп</w:t>
      </w:r>
      <w:r w:rsidRPr="002C03CE">
        <w:rPr>
          <w:sz w:val="28"/>
          <w:szCs w:val="28"/>
        </w:rPr>
        <w:t>. Використовуючи вказівники, знайти мінімальний елементів масиву, які знаходяться вище головної діагоналі та суму всіх елементі</w:t>
      </w:r>
      <w:proofErr w:type="gramStart"/>
      <w:r w:rsidRPr="002C03CE">
        <w:rPr>
          <w:sz w:val="28"/>
          <w:szCs w:val="28"/>
        </w:rPr>
        <w:t>в</w:t>
      </w:r>
      <w:proofErr w:type="gramEnd"/>
      <w:r w:rsidRPr="002C03CE">
        <w:rPr>
          <w:sz w:val="28"/>
          <w:szCs w:val="28"/>
        </w:rPr>
        <w:t xml:space="preserve"> бічної діагоналі.</w:t>
      </w:r>
    </w:p>
    <w:p w:rsidR="00CD4F73" w:rsidRDefault="00CD4F73" w:rsidP="00CD4F73">
      <w:pPr>
        <w:pStyle w:val="2"/>
        <w:rPr>
          <w:lang w:val="uk-UA"/>
        </w:rPr>
      </w:pPr>
      <w:bookmarkStart w:id="41" w:name="_Toc46935647"/>
      <w:r>
        <w:t>ТЕОРЕТИЧНІ ВІДОМОСТІ</w:t>
      </w:r>
      <w:bookmarkEnd w:id="41"/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000630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  <w:r>
        <w:rPr>
          <w:sz w:val="28"/>
          <w:szCs w:val="28"/>
          <w:lang w:val="uk-UA"/>
        </w:rPr>
        <w:t xml:space="preserve"> в межах 20</w:t>
      </w:r>
    </w:p>
    <w:p w:rsidR="00CD4F73" w:rsidRPr="001E72F0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>засоби роботи із двовимірним масивом</w:t>
      </w:r>
    </w:p>
    <w:p w:rsidR="00CD4F73" w:rsidRPr="001D4455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1E72F0">
        <w:rPr>
          <w:sz w:val="28"/>
          <w:szCs w:val="28"/>
          <w:lang w:val="uk-UA"/>
        </w:rPr>
        <w:t>динамічна пам</w:t>
      </w:r>
      <w:r w:rsidRPr="001E72F0">
        <w:rPr>
          <w:sz w:val="28"/>
          <w:szCs w:val="28"/>
        </w:rPr>
        <w:t>’</w:t>
      </w:r>
      <w:r w:rsidRPr="001E72F0">
        <w:rPr>
          <w:sz w:val="28"/>
          <w:szCs w:val="28"/>
          <w:lang w:val="uk-UA"/>
        </w:rPr>
        <w:t>ять та елементи роботи із нею</w:t>
      </w:r>
    </w:p>
    <w:p w:rsidR="00CD4F73" w:rsidRPr="000E24F3" w:rsidRDefault="00CD4F73" w:rsidP="00CD4F73">
      <w:pPr>
        <w:pStyle w:val="2"/>
        <w:rPr>
          <w:szCs w:val="44"/>
          <w:lang w:val="uk-UA"/>
        </w:rPr>
      </w:pPr>
      <w:bookmarkStart w:id="42" w:name="_Toc46935648"/>
      <w:r w:rsidRPr="000E24F3">
        <w:rPr>
          <w:szCs w:val="44"/>
        </w:rPr>
        <w:t>СХЕМИ АЛГОРИТМІВ ОСНОВНИХ ФУНКЦІЙ</w:t>
      </w:r>
      <w:bookmarkEnd w:id="42"/>
    </w:p>
    <w:p w:rsidR="00CD4F73" w:rsidRDefault="00CD4F73" w:rsidP="00CD4F73">
      <w:pPr>
        <w:pStyle w:val="3"/>
      </w:pPr>
      <w:bookmarkStart w:id="43" w:name="_Toc46935649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43"/>
    </w:p>
    <w:p w:rsidR="00CD4F73" w:rsidRPr="003D0CB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3D0CB9">
        <w:rPr>
          <w:sz w:val="28"/>
          <w:szCs w:val="28"/>
        </w:rPr>
        <w:t>#include &lt;stdio.h&gt;</w:t>
      </w:r>
    </w:p>
    <w:p w:rsidR="00CD4F73" w:rsidRPr="003D0CB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3D0CB9">
        <w:rPr>
          <w:sz w:val="28"/>
          <w:szCs w:val="28"/>
        </w:rPr>
        <w:t>#include &lt;stdlib.h&gt;</w:t>
      </w:r>
    </w:p>
    <w:p w:rsidR="00CD4F73" w:rsidRPr="003D0CB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3D0CB9">
        <w:rPr>
          <w:sz w:val="28"/>
          <w:szCs w:val="28"/>
        </w:rPr>
        <w:t>#include &lt;time.h&gt;</w:t>
      </w:r>
    </w:p>
    <w:p w:rsidR="00CD4F73" w:rsidRDefault="00CD4F73" w:rsidP="00CD4F73">
      <w:pPr>
        <w:pStyle w:val="3"/>
        <w:rPr>
          <w:lang w:val="uk-UA"/>
        </w:rPr>
      </w:pPr>
      <w:bookmarkStart w:id="44" w:name="_Toc46935650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44"/>
    </w:p>
    <w:p w:rsidR="00CD4F73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double</w:t>
      </w:r>
      <w:proofErr w:type="gramEnd"/>
      <w:r w:rsidRPr="001E72F0">
        <w:rPr>
          <w:i/>
          <w:sz w:val="28"/>
          <w:szCs w:val="28"/>
          <w:lang w:val="uk-UA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  <w:lang w:val="uk-UA"/>
        </w:rPr>
        <w:t>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виділення пам</w:t>
      </w:r>
      <w:r w:rsidRPr="001E72F0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яті під матрицю</w:t>
      </w:r>
    </w:p>
    <w:p w:rsidR="00CD4F73" w:rsidRPr="001E72F0" w:rsidRDefault="00CD4F73" w:rsidP="00CD4F73">
      <w:pPr>
        <w:pStyle w:val="a0"/>
        <w:spacing w:line="360" w:lineRule="auto"/>
        <w:rPr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void</w:t>
      </w:r>
      <w:proofErr w:type="gramEnd"/>
      <w:r w:rsidRPr="001E72F0">
        <w:rPr>
          <w:i/>
          <w:sz w:val="28"/>
          <w:szCs w:val="28"/>
        </w:rPr>
        <w:t xml:space="preserve"> </w:t>
      </w:r>
      <w:r w:rsidRPr="001E72F0">
        <w:rPr>
          <w:i/>
          <w:sz w:val="28"/>
          <w:szCs w:val="28"/>
          <w:lang w:val="en-US"/>
        </w:rPr>
        <w:t>I</w:t>
      </w:r>
      <w:r w:rsidRPr="001E72F0">
        <w:rPr>
          <w:i/>
          <w:sz w:val="28"/>
          <w:szCs w:val="28"/>
        </w:rPr>
        <w:t>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</w:rPr>
        <w:t xml:space="preserve">, 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заповнення матриі рандомними числами в межах 20</w:t>
      </w:r>
    </w:p>
    <w:p w:rsidR="00CD4F73" w:rsidRPr="001E72F0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void</w:t>
      </w:r>
      <w:proofErr w:type="gramEnd"/>
      <w:r w:rsidRPr="001E72F0">
        <w:rPr>
          <w:i/>
          <w:sz w:val="28"/>
          <w:szCs w:val="28"/>
          <w:lang w:val="en-US"/>
        </w:rPr>
        <w:t xml:space="preserve"> Print(int *a, int n)</w:t>
      </w:r>
      <w:r>
        <w:rPr>
          <w:i/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виведення матриці на екран</w:t>
      </w:r>
    </w:p>
    <w:p w:rsidR="00CD4F73" w:rsidRPr="001E72F0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void</w:t>
      </w:r>
      <w:proofErr w:type="gramEnd"/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Minimum</w:t>
      </w:r>
      <w:r w:rsidRPr="001E72F0">
        <w:rPr>
          <w:i/>
          <w:sz w:val="28"/>
          <w:szCs w:val="28"/>
          <w:lang w:val="uk-UA"/>
        </w:rPr>
        <w:t xml:space="preserve"> 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  <w:lang w:val="uk-UA"/>
        </w:rPr>
        <w:t xml:space="preserve">, 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функція для знаходження мінімального елемента вище головної діагоналі</w:t>
      </w:r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lastRenderedPageBreak/>
        <w:t>void</w:t>
      </w:r>
      <w:proofErr w:type="gramEnd"/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Sumadiah</w:t>
      </w:r>
      <w:r w:rsidRPr="001E72F0">
        <w:rPr>
          <w:i/>
          <w:sz w:val="28"/>
          <w:szCs w:val="28"/>
          <w:lang w:val="uk-UA"/>
        </w:rPr>
        <w:t>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  <w:lang w:val="uk-UA"/>
        </w:rPr>
        <w:t xml:space="preserve">, 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функція знаходження суми елементів побічної діагоналі</w:t>
      </w:r>
    </w:p>
    <w:p w:rsidR="00414ED6" w:rsidRDefault="00414ED6" w:rsidP="00414ED6">
      <w:pPr>
        <w:pStyle w:val="2"/>
        <w:rPr>
          <w:lang w:val="uk-UA"/>
        </w:rPr>
      </w:pPr>
      <w:bookmarkStart w:id="45" w:name="_Toc46935651"/>
      <w:r>
        <w:t>Висновок</w:t>
      </w:r>
      <w:bookmarkEnd w:id="45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 мінімальний елемент над головною діагоналлю та суму елементів побічної діагоналі . </w:t>
      </w:r>
    </w:p>
    <w:p w:rsidR="00CD4F73" w:rsidRPr="005A6E41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6E41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>масивами і роботи з нимиб також способи роботи із динамічною пам</w:t>
      </w:r>
      <w:r w:rsidRPr="005A6E41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яттю та елементами</w:t>
      </w:r>
      <w:r w:rsidRPr="005A6E41">
        <w:rPr>
          <w:sz w:val="28"/>
          <w:szCs w:val="28"/>
          <w:lang w:val="uk-UA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DB489F" w:rsidRDefault="00DB489F" w:rsidP="00DB489F">
      <w:pPr>
        <w:pStyle w:val="2"/>
        <w:rPr>
          <w:lang w:val="uk-UA"/>
        </w:rPr>
      </w:pPr>
      <w:bookmarkStart w:id="46" w:name="_Toc46935652"/>
      <w:r>
        <w:t>Додато</w:t>
      </w:r>
      <w:proofErr w:type="gramStart"/>
      <w:r>
        <w:t>к(</w:t>
      </w:r>
      <w:proofErr w:type="gramEnd"/>
      <w:r>
        <w:t>а)</w:t>
      </w:r>
      <w:bookmarkEnd w:id="46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&lt;stdio.h&gt;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&lt;stdlib.h&gt;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&lt;time.h&gt;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proofErr w:type="gramStart"/>
      <w:r w:rsidRPr="001E72F0">
        <w:rPr>
          <w:i/>
          <w:sz w:val="28"/>
          <w:szCs w:val="28"/>
        </w:rPr>
        <w:t>double *A(int n) 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return (double *)malloc(n*n*sizeof(double));}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I(int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for(i = 0; i &lt; n; i++)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for(j = 0; j &lt; n; j++)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</w:t>
      </w:r>
      <w:proofErr w:type="gramStart"/>
      <w:r w:rsidRPr="001E72F0">
        <w:rPr>
          <w:i/>
          <w:sz w:val="28"/>
          <w:szCs w:val="28"/>
        </w:rPr>
        <w:t>*(a + i*n + j) = rand()%20;}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Print(int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(i = 0; i &lt; n; i++){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for (j = 0; j &lt; n; j++)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printf("%d ", *(a + i*n + j));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lastRenderedPageBreak/>
        <w:t xml:space="preserve">    </w:t>
      </w:r>
      <w:r w:rsidRPr="001E72F0">
        <w:rPr>
          <w:i/>
          <w:sz w:val="28"/>
          <w:szCs w:val="28"/>
        </w:rPr>
        <w:t>printf("\n");</w:t>
      </w:r>
      <w:proofErr w:type="gramStart"/>
      <w:r w:rsidRPr="001E72F0">
        <w:rPr>
          <w:i/>
          <w:sz w:val="28"/>
          <w:szCs w:val="28"/>
        </w:rPr>
        <w:t xml:space="preserve"> }</w:t>
      </w:r>
      <w:proofErr w:type="gramEnd"/>
      <w:r w:rsidRPr="001E72F0">
        <w:rPr>
          <w:i/>
          <w:sz w:val="28"/>
          <w:szCs w:val="28"/>
        </w:rPr>
        <w:t xml:space="preserve"> 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Minimum 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j, min=0;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(i = 0; i &lt; n; i++){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(j = 0; j &lt; n; j++){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if(i!=j&amp;&amp;i&lt;j)</w:t>
      </w:r>
      <w:proofErr w:type="gramStart"/>
      <w:r w:rsidRPr="001E72F0">
        <w:rPr>
          <w:i/>
          <w:sz w:val="28"/>
          <w:szCs w:val="28"/>
        </w:rPr>
        <w:t xml:space="preserve">{  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min=*(a+1); 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    if(*(a + i*n + j)&lt;min){            min=*(a + i*n + j);}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    </w:t>
      </w:r>
      <w:r w:rsidRPr="001E72F0">
        <w:rPr>
          <w:i/>
          <w:sz w:val="28"/>
          <w:szCs w:val="28"/>
        </w:rPr>
        <w:t>}}}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printf("\nMinimum element that is above the main diagonal  =  %d",min);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Sumadiah(int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j, sum=0;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(i = 0; i &lt; n; i++){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(j = 0; j &lt; n; j++){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if(i==(n-1)-j)</w:t>
      </w:r>
      <w:proofErr w:type="gramStart"/>
      <w:r w:rsidRPr="001E72F0">
        <w:rPr>
          <w:i/>
          <w:sz w:val="28"/>
          <w:szCs w:val="28"/>
        </w:rPr>
        <w:t xml:space="preserve">{ 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    sum=sum+*(a + i*n + j); }}}   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   printf("\nSum of the elements of the lateral diagonal = %d ",sum);}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int main()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proofErr w:type="gramStart"/>
      <w:r w:rsidRPr="001E72F0">
        <w:rPr>
          <w:i/>
          <w:sz w:val="28"/>
          <w:szCs w:val="28"/>
        </w:rPr>
        <w:t>{   int *a;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srand(time(NULL));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int n;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printf("Enter n = ");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scanf("%d", &amp;n);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printf("Matrix");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printf("\n");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a = A(n);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if (a) 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I(a,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lastRenderedPageBreak/>
        <w:t xml:space="preserve">    Print(a,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Minimum(a,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Sumadiah(a,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free(a);}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return 0;}</w:t>
      </w:r>
      <w:proofErr w:type="gramEnd"/>
    </w:p>
    <w:p w:rsidR="00CD4F73" w:rsidRDefault="00CD4F73" w:rsidP="00CD4F73">
      <w:pPr>
        <w:pStyle w:val="a0"/>
        <w:jc w:val="center"/>
        <w:rPr>
          <w:sz w:val="44"/>
          <w:szCs w:val="44"/>
          <w:lang w:val="uk-UA"/>
        </w:rPr>
      </w:pPr>
    </w:p>
    <w:p w:rsidR="00414ED6" w:rsidRDefault="00414ED6" w:rsidP="00414ED6">
      <w:pPr>
        <w:pStyle w:val="2"/>
        <w:rPr>
          <w:lang w:val="uk-UA"/>
        </w:rPr>
      </w:pPr>
      <w:bookmarkStart w:id="47" w:name="_Toc46935653"/>
      <w:r>
        <w:t>Додато</w:t>
      </w:r>
      <w:proofErr w:type="gramStart"/>
      <w:r>
        <w:t>к(</w:t>
      </w:r>
      <w:proofErr w:type="gramEnd"/>
      <w:r>
        <w:t>б)</w:t>
      </w:r>
      <w:bookmarkEnd w:id="47"/>
    </w:p>
    <w:p w:rsidR="00CD4F73" w:rsidRDefault="00CD4F73" w:rsidP="00CD4F73">
      <w:pPr>
        <w:rPr>
          <w:b/>
          <w:sz w:val="28"/>
          <w:szCs w:val="28"/>
        </w:rPr>
      </w:pPr>
      <w:bookmarkStart w:id="48" w:name="__RefHeading___Toc3778_2096317517"/>
      <w:bookmarkEnd w:id="48"/>
      <w:r>
        <w:rPr>
          <w:noProof/>
        </w:rPr>
        <w:drawing>
          <wp:inline distT="0" distB="0" distL="0" distR="0" wp14:anchorId="431398AF" wp14:editId="61D54844">
            <wp:extent cx="5636526" cy="148760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977" t="17056" r="58026" b="68284"/>
                    <a:stretch/>
                  </pic:blipFill>
                  <pic:spPr bwMode="auto">
                    <a:xfrm>
                      <a:off x="0" y="0"/>
                      <a:ext cx="5640701" cy="148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both"/>
        <w:rPr>
          <w:b/>
          <w:sz w:val="28"/>
          <w:szCs w:val="28"/>
          <w:lang w:val="en-US"/>
        </w:rPr>
      </w:pPr>
    </w:p>
    <w:p w:rsidR="00CD4F73" w:rsidRDefault="00CD4F73" w:rsidP="00CD4F73">
      <w:pPr>
        <w:jc w:val="both"/>
        <w:rPr>
          <w:b/>
          <w:sz w:val="28"/>
          <w:szCs w:val="28"/>
          <w:lang w:val="en-US"/>
        </w:rPr>
      </w:pPr>
    </w:p>
    <w:p w:rsidR="00CD4F73" w:rsidRDefault="00CD4F73" w:rsidP="00CD4F73">
      <w:pPr>
        <w:jc w:val="both"/>
        <w:rPr>
          <w:b/>
          <w:sz w:val="28"/>
          <w:szCs w:val="28"/>
          <w:lang w:val="en-US"/>
        </w:rPr>
      </w:pPr>
    </w:p>
    <w:p w:rsidR="00CD4F73" w:rsidRDefault="00CD4F73" w:rsidP="00CD4F73">
      <w:pPr>
        <w:jc w:val="both"/>
        <w:rPr>
          <w:b/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Pr="000E24F3" w:rsidRDefault="00CD4F73" w:rsidP="00CD4F73">
      <w:pPr>
        <w:jc w:val="both"/>
        <w:rPr>
          <w:sz w:val="28"/>
          <w:szCs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49" w:name="_Toc46935654"/>
      <w:r>
        <w:rPr>
          <w:bCs/>
        </w:rPr>
        <w:lastRenderedPageBreak/>
        <w:t>Завдання 6</w:t>
      </w:r>
      <w:bookmarkEnd w:id="49"/>
    </w:p>
    <w:p w:rsidR="00CD4F73" w:rsidRPr="001D4455" w:rsidRDefault="00CD4F73" w:rsidP="00CD4F73">
      <w:pPr>
        <w:pStyle w:val="2"/>
      </w:pPr>
      <w:bookmarkStart w:id="50" w:name="_Toc46935655"/>
      <w:r>
        <w:lastRenderedPageBreak/>
        <w:t>ПОСТАНОВКА ЗАДАЧІ</w:t>
      </w:r>
      <w:bookmarkEnd w:id="50"/>
    </w:p>
    <w:p w:rsidR="00CD4F73" w:rsidRDefault="00CD4F73" w:rsidP="00CD4F73">
      <w:pPr>
        <w:pStyle w:val="3"/>
      </w:pPr>
      <w:bookmarkStart w:id="51" w:name="_Toc46935656"/>
      <w:r>
        <w:t>Опис завдання</w:t>
      </w:r>
      <w:bookmarkEnd w:id="51"/>
    </w:p>
    <w:p w:rsidR="00CD4F73" w:rsidRPr="003D0CB9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Варіант 13</w:t>
      </w:r>
    </w:p>
    <w:p w:rsidR="00CD4F73" w:rsidRPr="003D0CB9" w:rsidRDefault="00CD4F73" w:rsidP="00CD4F73">
      <w:pPr>
        <w:pStyle w:val="15"/>
        <w:shd w:val="clear" w:color="auto" w:fill="auto"/>
        <w:spacing w:after="120" w:line="360" w:lineRule="auto"/>
        <w:ind w:firstLine="0"/>
        <w:jc w:val="both"/>
        <w:rPr>
          <w:rFonts w:ascii="Times New Roman" w:hAnsi="Times New Roman"/>
        </w:rPr>
      </w:pPr>
      <w:r w:rsidRPr="003D0CB9">
        <w:rPr>
          <w:rFonts w:ascii="Times New Roman" w:hAnsi="Times New Roman"/>
          <w:b/>
          <w:color w:val="000000"/>
          <w:lang w:val="uk-UA"/>
        </w:rPr>
        <w:t>6.1</w:t>
      </w:r>
      <w:r w:rsidRPr="003D0CB9">
        <w:rPr>
          <w:rFonts w:ascii="Times New Roman" w:hAnsi="Times New Roman"/>
          <w:color w:val="000000"/>
          <w:lang w:val="uk-UA"/>
        </w:rPr>
        <w:t>Нехай шість населених пунктів позначені номерами від 1 до 6 (величина</w:t>
      </w:r>
      <w:r w:rsidRPr="003D0CB9">
        <w:rPr>
          <w:rFonts w:ascii="Times New Roman" w:hAnsi="Times New Roman"/>
          <w:color w:val="000000"/>
          <w:lang w:val="en-US"/>
        </w:rPr>
        <w:t> </w:t>
      </w:r>
      <w:r w:rsidRPr="003D0CB9">
        <w:rPr>
          <w:rStyle w:val="13pt"/>
          <w:sz w:val="28"/>
          <w:szCs w:val="28"/>
          <w:lang w:val="en-US"/>
        </w:rPr>
        <w:t>k</w:t>
      </w:r>
      <w:r w:rsidRPr="003D0CB9">
        <w:rPr>
          <w:rStyle w:val="13pt"/>
          <w:sz w:val="28"/>
          <w:szCs w:val="28"/>
        </w:rPr>
        <w:t>),</w:t>
      </w:r>
      <w:r w:rsidRPr="003D0CB9">
        <w:rPr>
          <w:rFonts w:ascii="Times New Roman" w:hAnsi="Times New Roman"/>
          <w:color w:val="000000"/>
          <w:lang w:val="uk-UA"/>
        </w:rPr>
        <w:t xml:space="preserve"> а п’ять кандидатів </w:t>
      </w:r>
      <w:r w:rsidRPr="003D0CB9">
        <w:rPr>
          <w:rFonts w:ascii="Times New Roman" w:hAnsi="Times New Roman"/>
          <w:color w:val="000000"/>
        </w:rPr>
        <w:t xml:space="preserve">– </w:t>
      </w:r>
      <w:r w:rsidRPr="003D0CB9">
        <w:rPr>
          <w:rFonts w:ascii="Times New Roman" w:hAnsi="Times New Roman"/>
          <w:color w:val="000000"/>
          <w:lang w:val="uk-UA"/>
        </w:rPr>
        <w:t xml:space="preserve">номерами від 1 до 5 (величина </w:t>
      </w:r>
      <w:r w:rsidRPr="003D0CB9">
        <w:rPr>
          <w:rStyle w:val="13pt"/>
          <w:sz w:val="28"/>
          <w:szCs w:val="28"/>
        </w:rPr>
        <w:t>п).</w:t>
      </w:r>
      <w:r w:rsidRPr="003D0CB9">
        <w:rPr>
          <w:rFonts w:ascii="Times New Roman" w:hAnsi="Times New Roman"/>
          <w:color w:val="000000"/>
          <w:lang w:val="uk-UA"/>
        </w:rPr>
        <w:t xml:space="preserve"> Кількість голосів, набраних кандидатами у кожному пункті визначається формулою </w:t>
      </w:r>
      <w:r w:rsidRPr="003D0CB9">
        <w:rPr>
          <w:rFonts w:ascii="Times New Roman" w:hAnsi="Times New Roman"/>
          <w:b/>
          <w:i/>
          <w:color w:val="000000"/>
          <w:lang w:val="en-US"/>
        </w:rPr>
        <w:t>a</w:t>
      </w:r>
      <w:r w:rsidRPr="003D0CB9">
        <w:rPr>
          <w:rFonts w:ascii="Times New Roman" w:hAnsi="Times New Roman"/>
          <w:b/>
          <w:i/>
          <w:color w:val="000000"/>
          <w:vertAlign w:val="subscript"/>
          <w:lang w:val="en-US"/>
        </w:rPr>
        <w:t>kn</w:t>
      </w:r>
      <w:r w:rsidRPr="003D0CB9">
        <w:rPr>
          <w:rFonts w:ascii="Times New Roman" w:hAnsi="Times New Roman"/>
        </w:rPr>
        <w:t>=</w:t>
      </w:r>
      <w:r w:rsidRPr="003D0CB9">
        <w:rPr>
          <w:rFonts w:ascii="Times New Roman" w:hAnsi="Times New Roman"/>
          <w:color w:val="000000"/>
          <w:lang w:val="uk-UA"/>
        </w:rPr>
        <w:t xml:space="preserve">random(10і+50), де </w:t>
      </w:r>
      <w:r w:rsidRPr="003D0CB9">
        <w:rPr>
          <w:rStyle w:val="13pt"/>
          <w:sz w:val="28"/>
          <w:szCs w:val="28"/>
        </w:rPr>
        <w:t>і -</w:t>
      </w:r>
      <w:r w:rsidRPr="003D0CB9">
        <w:rPr>
          <w:rFonts w:ascii="Times New Roman" w:hAnsi="Times New Roman"/>
          <w:color w:val="000000"/>
          <w:lang w:val="uk-UA"/>
        </w:rPr>
        <w:t xml:space="preserve"> номер варіанта. (Функція random(</w:t>
      </w:r>
      <w:r w:rsidRPr="003D0CB9">
        <w:rPr>
          <w:i/>
          <w:iCs/>
          <w:lang w:val="uk-UA"/>
        </w:rPr>
        <w:t>п</w:t>
      </w:r>
      <w:r w:rsidRPr="003D0CB9">
        <w:rPr>
          <w:rFonts w:ascii="Times New Roman" w:hAnsi="Times New Roman"/>
          <w:color w:val="000000"/>
          <w:lang w:val="uk-UA"/>
        </w:rPr>
        <w:t>) описана у модулі stdlib.</w:t>
      </w:r>
      <w:r w:rsidRPr="003D0CB9">
        <w:rPr>
          <w:rFonts w:ascii="Times New Roman" w:hAnsi="Times New Roman"/>
          <w:color w:val="000000"/>
          <w:lang w:val="en-US"/>
        </w:rPr>
        <w:t>h</w:t>
      </w:r>
      <w:r w:rsidRPr="003D0CB9">
        <w:rPr>
          <w:rFonts w:ascii="Times New Roman" w:hAnsi="Times New Roman"/>
          <w:color w:val="000000"/>
          <w:lang w:val="uk-UA"/>
        </w:rPr>
        <w:t>. Перед використанням функції random(</w:t>
      </w:r>
      <w:r w:rsidRPr="003D0CB9">
        <w:rPr>
          <w:i/>
          <w:iCs/>
          <w:lang w:val="uk-UA"/>
        </w:rPr>
        <w:t>п</w:t>
      </w:r>
      <w:r w:rsidRPr="003D0CB9">
        <w:rPr>
          <w:rFonts w:ascii="Times New Roman" w:hAnsi="Times New Roman"/>
          <w:color w:val="000000"/>
          <w:lang w:val="uk-UA"/>
        </w:rPr>
        <w:t xml:space="preserve">) треба записати на початку програми функцію </w:t>
      </w:r>
      <w:r w:rsidRPr="003D0CB9">
        <w:rPr>
          <w:rFonts w:ascii="Times New Roman" w:hAnsi="Times New Roman"/>
          <w:color w:val="000000"/>
          <w:lang w:val="en-US"/>
        </w:rPr>
        <w:t>randomize</w:t>
      </w:r>
      <w:r w:rsidRPr="003D0CB9">
        <w:rPr>
          <w:rFonts w:ascii="Times New Roman" w:hAnsi="Times New Roman"/>
          <w:color w:val="000000"/>
          <w:lang w:val="uk-UA"/>
        </w:rPr>
        <w:t>() щоб під час виконання програми кожного разу отримувати різні випадкові числа.) Вивести на екран таблицю результатів голосування, де у рядках є дані з населених пунктів, а у стовпцях - дані щодо конкретних кандидатів. Визначити і вивести значення величин з додаткового</w:t>
      </w:r>
      <w:r w:rsidRPr="003D0CB9">
        <w:rPr>
          <w:rFonts w:ascii="Times New Roman" w:hAnsi="Times New Roman"/>
          <w:lang w:val="uk-UA"/>
        </w:rPr>
        <w:t xml:space="preserve"> </w:t>
      </w:r>
      <w:r w:rsidRPr="003D0CB9">
        <w:rPr>
          <w:rFonts w:ascii="Times New Roman" w:hAnsi="Times New Roman"/>
          <w:color w:val="000000"/>
          <w:lang w:val="uk-UA"/>
        </w:rPr>
        <w:t>завдання. Створити одновимірний масив з шуканими даними.</w:t>
      </w:r>
    </w:p>
    <w:p w:rsidR="00CD4F73" w:rsidRDefault="00CD4F73" w:rsidP="00CD4F73">
      <w:pPr>
        <w:spacing w:line="360" w:lineRule="auto"/>
        <w:rPr>
          <w:color w:val="000000"/>
          <w:sz w:val="28"/>
          <w:szCs w:val="28"/>
          <w:lang w:val="uk-UA"/>
        </w:rPr>
      </w:pPr>
      <w:r w:rsidRPr="003D0CB9">
        <w:rPr>
          <w:color w:val="000000"/>
          <w:sz w:val="28"/>
          <w:szCs w:val="28"/>
          <w:lang w:val="uk-UA"/>
        </w:rPr>
        <w:t>Хто з кандидатів набрав найбільше голосів у другому і третьому населених пунктах?</w:t>
      </w:r>
    </w:p>
    <w:p w:rsidR="00CD4F73" w:rsidRPr="004348EB" w:rsidRDefault="00CD4F73" w:rsidP="004348EB">
      <w:pPr>
        <w:spacing w:line="360" w:lineRule="auto"/>
        <w:jc w:val="both"/>
        <w:rPr>
          <w:rFonts w:eastAsia="Century Schoolbook"/>
          <w:color w:val="000000"/>
          <w:sz w:val="28"/>
          <w:szCs w:val="28"/>
          <w:lang w:val="uk-UA" w:eastAsia="x-none"/>
        </w:rPr>
      </w:pPr>
      <w:r w:rsidRPr="003D0CB9">
        <w:rPr>
          <w:b/>
          <w:color w:val="000000"/>
          <w:sz w:val="28"/>
          <w:szCs w:val="28"/>
          <w:lang w:val="uk-UA"/>
        </w:rPr>
        <w:t>6.2</w:t>
      </w:r>
      <w:r w:rsidRPr="003D0CB9">
        <w:rPr>
          <w:rFonts w:eastAsia="Century Schoolbook"/>
          <w:color w:val="000000"/>
          <w:sz w:val="28"/>
          <w:szCs w:val="28"/>
          <w:lang w:eastAsia="x-none"/>
        </w:rPr>
        <w:t xml:space="preserve"> </w:t>
      </w:r>
      <w:r w:rsidRPr="005F3CC2">
        <w:rPr>
          <w:rFonts w:eastAsia="Century Schoolbook"/>
          <w:color w:val="000000"/>
          <w:sz w:val="28"/>
          <w:szCs w:val="28"/>
          <w:lang w:eastAsia="x-none"/>
        </w:rPr>
        <w:t>Ввести прізвище, ім’я та по батькові як одне дане типу рядок. Визначити довжину рядка і кількість букв «а» у ньому. Виконати додатково завдання с</w:t>
      </w:r>
      <w:r>
        <w:rPr>
          <w:rFonts w:eastAsia="Century Schoolbook"/>
          <w:color w:val="000000"/>
          <w:sz w:val="28"/>
          <w:szCs w:val="28"/>
          <w:lang w:eastAsia="x-none"/>
        </w:rPr>
        <w:t>вого варіанта двома способами</w:t>
      </w:r>
      <w:proofErr w:type="gramStart"/>
      <w:r>
        <w:rPr>
          <w:rFonts w:eastAsia="Century Schoolbook"/>
          <w:color w:val="000000"/>
          <w:sz w:val="28"/>
          <w:szCs w:val="28"/>
          <w:lang w:eastAsia="x-none"/>
        </w:rPr>
        <w:t>:</w:t>
      </w:r>
      <w:r w:rsidRPr="005F3CC2">
        <w:rPr>
          <w:rFonts w:eastAsia="Century Schoolbook"/>
          <w:color w:val="000000"/>
          <w:sz w:val="28"/>
          <w:szCs w:val="28"/>
          <w:lang w:eastAsia="x-none"/>
        </w:rPr>
        <w:t>а</w:t>
      </w:r>
      <w:proofErr w:type="gramEnd"/>
      <w:r w:rsidRPr="005F3CC2">
        <w:rPr>
          <w:rFonts w:eastAsia="Century Schoolbook"/>
          <w:color w:val="000000"/>
          <w:sz w:val="28"/>
          <w:szCs w:val="28"/>
          <w:lang w:eastAsia="x-none"/>
        </w:rPr>
        <w:t>) розгл</w:t>
      </w:r>
      <w:r>
        <w:rPr>
          <w:rFonts w:eastAsia="Century Schoolbook"/>
          <w:color w:val="000000"/>
          <w:sz w:val="28"/>
          <w:szCs w:val="28"/>
          <w:lang w:eastAsia="x-none"/>
        </w:rPr>
        <w:t>ядаючи рядок як масив символів;</w:t>
      </w:r>
      <w:r w:rsidRPr="005F3CC2">
        <w:rPr>
          <w:rFonts w:eastAsia="Century Schoolbook"/>
          <w:color w:val="000000"/>
          <w:sz w:val="28"/>
          <w:szCs w:val="28"/>
          <w:lang w:eastAsia="x-none"/>
        </w:rPr>
        <w:t>б) застосовуючи до рядка стандартні функції.</w:t>
      </w:r>
    </w:p>
    <w:p w:rsidR="00CD4F73" w:rsidRDefault="00CD4F73" w:rsidP="00CD4F73">
      <w:pPr>
        <w:pStyle w:val="2"/>
        <w:rPr>
          <w:lang w:val="uk-UA"/>
        </w:rPr>
      </w:pPr>
      <w:bookmarkStart w:id="52" w:name="_Toc46935657"/>
      <w:r>
        <w:t>ТЕОРЕТИЧНІ ВІДОМОСТІ</w:t>
      </w:r>
      <w:bookmarkEnd w:id="52"/>
    </w:p>
    <w:p w:rsidR="00CD4F73" w:rsidRPr="004652A5" w:rsidRDefault="00CD4F73" w:rsidP="00CD4F73">
      <w:pPr>
        <w:spacing w:line="360" w:lineRule="auto"/>
        <w:rPr>
          <w:b/>
          <w:sz w:val="28"/>
          <w:szCs w:val="44"/>
          <w:lang w:val="uk-UA"/>
        </w:rPr>
      </w:pPr>
      <w:r w:rsidRPr="004652A5">
        <w:rPr>
          <w:b/>
          <w:sz w:val="28"/>
          <w:szCs w:val="44"/>
          <w:lang w:val="uk-UA"/>
        </w:rPr>
        <w:t>6.1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CD4F73" w:rsidRPr="00E062A7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динамічне виділення пам</w:t>
      </w:r>
      <w:r w:rsidRPr="007C0D4D">
        <w:rPr>
          <w:color w:val="000000"/>
          <w:sz w:val="28"/>
          <w:szCs w:val="28"/>
        </w:rPr>
        <w:t>‘</w:t>
      </w:r>
      <w:r>
        <w:rPr>
          <w:color w:val="000000"/>
          <w:sz w:val="28"/>
          <w:szCs w:val="28"/>
          <w:lang w:val="uk-UA"/>
        </w:rPr>
        <w:t>яті під структуру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зі структурою та її гарне оформлення</w:t>
      </w:r>
    </w:p>
    <w:p w:rsidR="00CD4F73" w:rsidRPr="004652A5" w:rsidRDefault="00CD4F73" w:rsidP="00CD4F73">
      <w:pPr>
        <w:spacing w:line="360" w:lineRule="auto"/>
        <w:rPr>
          <w:b/>
          <w:sz w:val="28"/>
          <w:szCs w:val="44"/>
          <w:lang w:val="uk-UA"/>
        </w:rPr>
      </w:pPr>
      <w:r>
        <w:rPr>
          <w:b/>
          <w:sz w:val="28"/>
          <w:szCs w:val="44"/>
          <w:lang w:val="uk-UA"/>
        </w:rPr>
        <w:lastRenderedPageBreak/>
        <w:t>6.2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CD4F73" w:rsidRPr="00483B34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зі строками</w:t>
      </w:r>
      <w:r w:rsidRPr="00E062A7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розглядання їх як і через масив  так і з допомогою стандартних функцій</w:t>
      </w:r>
    </w:p>
    <w:p w:rsidR="00CD4F73" w:rsidRPr="000E24F3" w:rsidRDefault="00CD4F73" w:rsidP="00CD4F73">
      <w:pPr>
        <w:pStyle w:val="2"/>
        <w:rPr>
          <w:szCs w:val="44"/>
          <w:lang w:val="uk-UA"/>
        </w:rPr>
      </w:pPr>
      <w:bookmarkStart w:id="53" w:name="_Toc46935658"/>
      <w:r w:rsidRPr="000E24F3">
        <w:rPr>
          <w:szCs w:val="44"/>
        </w:rPr>
        <w:t>СХЕМИ АЛГОРИТМІВ ОСНОВНИХ ФУНКЦІЙ</w:t>
      </w:r>
      <w:bookmarkEnd w:id="53"/>
    </w:p>
    <w:p w:rsidR="00CD4F73" w:rsidRDefault="00CD4F73" w:rsidP="00CD4F73">
      <w:pPr>
        <w:pStyle w:val="3"/>
      </w:pPr>
      <w:bookmarkStart w:id="54" w:name="_Toc46935659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54"/>
    </w:p>
    <w:p w:rsidR="00CD4F73" w:rsidRPr="003D0CB9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#include &lt;time.h&gt;</w:t>
      </w:r>
    </w:p>
    <w:p w:rsidR="00CD4F73" w:rsidRPr="003D0CB9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#include &lt;stdio.h&gt;</w:t>
      </w:r>
    </w:p>
    <w:p w:rsidR="00CD4F73" w:rsidRPr="003D0CB9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#include &lt;stdlib.h&gt;</w:t>
      </w:r>
    </w:p>
    <w:p w:rsidR="00CD4F73" w:rsidRPr="00483B34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#include &lt;string.h&gt;</w:t>
      </w:r>
    </w:p>
    <w:p w:rsidR="00255A98" w:rsidRDefault="00255A98" w:rsidP="00255A98">
      <w:pPr>
        <w:pStyle w:val="2"/>
        <w:rPr>
          <w:lang w:val="uk-UA"/>
        </w:rPr>
      </w:pPr>
      <w:bookmarkStart w:id="55" w:name="_Toc46935660"/>
      <w:r>
        <w:t>Висновок</w:t>
      </w:r>
      <w:bookmarkEnd w:id="55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A770D6">
        <w:rPr>
          <w:b/>
          <w:sz w:val="28"/>
          <w:szCs w:val="28"/>
          <w:lang w:val="uk-UA"/>
        </w:rPr>
        <w:t>6.1</w:t>
      </w:r>
      <w:r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реалізувати задачу за допомогою структури. </w:t>
      </w:r>
    </w:p>
    <w:p w:rsidR="00CD4F73" w:rsidRPr="005A6E41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6E41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>структурами роботи із динамічною пам</w:t>
      </w:r>
      <w:r w:rsidRPr="005A6E41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яттю та елементами</w:t>
      </w:r>
      <w:r w:rsidRPr="005A6E41">
        <w:rPr>
          <w:sz w:val="28"/>
          <w:szCs w:val="28"/>
          <w:lang w:val="uk-UA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rPr>
          <w:b/>
          <w:sz w:val="44"/>
          <w:szCs w:val="44"/>
          <w:lang w:val="uk-UA"/>
        </w:rPr>
      </w:pPr>
      <w:r>
        <w:rPr>
          <w:b/>
          <w:sz w:val="28"/>
          <w:szCs w:val="28"/>
          <w:lang w:val="uk-UA"/>
        </w:rPr>
        <w:t>6.2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A770D6">
        <w:rPr>
          <w:b/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працювати зі строками. </w:t>
      </w:r>
    </w:p>
    <w:p w:rsidR="00CD4F73" w:rsidRPr="005A6E41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6E41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 xml:space="preserve">роботою із символьними масивами та строками </w:t>
      </w:r>
      <w:r w:rsidRPr="005A6E41">
        <w:rPr>
          <w:sz w:val="28"/>
          <w:szCs w:val="28"/>
          <w:lang w:val="uk-UA"/>
        </w:rPr>
        <w:t>і т.п.</w:t>
      </w:r>
    </w:p>
    <w:p w:rsidR="00CD4F73" w:rsidRP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строку бажаного розміру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255A98" w:rsidRDefault="00255A98" w:rsidP="00255A98">
      <w:pPr>
        <w:pStyle w:val="2"/>
        <w:rPr>
          <w:lang w:val="en-US"/>
        </w:rPr>
      </w:pPr>
      <w:bookmarkStart w:id="56" w:name="_Toc46935661"/>
      <w:r>
        <w:t>Додато</w:t>
      </w:r>
      <w:proofErr w:type="gramStart"/>
      <w:r>
        <w:t>к(</w:t>
      </w:r>
      <w:proofErr w:type="gramEnd"/>
      <w:r>
        <w:t>а)</w:t>
      </w:r>
      <w:bookmarkEnd w:id="56"/>
      <w:r>
        <w:rPr>
          <w:lang w:val="en-US"/>
        </w:rPr>
        <w:t xml:space="preserve"> </w:t>
      </w:r>
    </w:p>
    <w:p w:rsidR="00CD4F73" w:rsidRDefault="00CD4F73" w:rsidP="00CD4F73">
      <w:pPr>
        <w:rPr>
          <w:b/>
          <w:sz w:val="28"/>
          <w:szCs w:val="28"/>
          <w:lang w:val="uk-UA"/>
        </w:rPr>
      </w:pPr>
      <w:r w:rsidRPr="003D0CB9">
        <w:rPr>
          <w:b/>
          <w:sz w:val="28"/>
          <w:szCs w:val="28"/>
          <w:lang w:val="uk-UA"/>
        </w:rPr>
        <w:t>6.1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&lt;time.h&gt;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&lt;stdio.h&gt;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&lt;stdlib.h&gt;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&lt;string.h&gt;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/* run this program using the console pauser or add your own getch, system("pause") or input loop */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typedef struct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char to</w:t>
      </w:r>
      <w:r>
        <w:rPr>
          <w:i/>
          <w:sz w:val="28"/>
          <w:szCs w:val="28"/>
          <w:lang w:val="uk-UA"/>
        </w:rPr>
        <w:t>wn_name[64],candidate_name[64];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}infa;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int main(void)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infa *candidate;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int A[100][100];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int Array[100],f;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int i,j,n,k;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printf("Enter n =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scanf("%d", &amp;n);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candidate = (infa *) calloc (n,sizeof(infa));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printf("Enter k =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scanf("%d", &amp;k);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for (i = 0; i&lt;k; i++)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{ for (j = 0; j&lt;n; j++)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  { A[i][j] = rand()%150; }}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for (i=0; i&lt;k; i++){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printf("Town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lastRenderedPageBreak/>
        <w:t xml:space="preserve">        fflush(stdin);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gets(candidate[i].town_name);}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for (i=0; i&lt;n; i++){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printf("Name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fflush(stdin);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gets(candidate[i].ca</w:t>
      </w:r>
      <w:r>
        <w:rPr>
          <w:i/>
          <w:sz w:val="28"/>
          <w:szCs w:val="28"/>
          <w:lang w:val="uk-UA"/>
        </w:rPr>
        <w:t>ndidate_name);}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printf("\n \t");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for(i=0;i&lt;n+1;i++){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printf("\t%s",candidate[i].candidate_name);}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printf("\n");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for (i = 0; i&lt;k; i++)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{printf("\t%s     ",candidate[i].town_name);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for (j = 0; j&lt;n; j++)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printf("\t  %d", A[i][j]);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printf("\n");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int max=0;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int max1=0;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int s,d,x,z;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for (i = 0; i&lt;k; i++)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for (j = 0; j&lt;n; j++)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if (i == 1 &amp;&amp; A[i][j]&gt;max) {max=A[i][j]; s=j;x=i;}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if (i == 2 &amp;&amp; A[i][j]&gt;max1) {max1=A[i][j]; d=j;z=i;}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lastRenderedPageBreak/>
        <w:t xml:space="preserve">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printf("max = %d  Candidate - %s ",max,candidate[s].candidate_name);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printf("\nmax = %d  Candidate - %s ",max1,candidate[d].candidate_name);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printf("\n");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for (f=0;f&lt;2;f++){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Array[0]=candidate[s].candidate_name;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Array[1]=candidate[d].candidate_name;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printf("Array :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for (f=0;f&lt;2;f++){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printf("%s ",Array[f]);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return 0;</w:t>
      </w: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}</w:t>
      </w:r>
    </w:p>
    <w:p w:rsidR="00CD4F73" w:rsidRPr="00DF246F" w:rsidRDefault="00CD4F73" w:rsidP="00CD4F73">
      <w:pPr>
        <w:spacing w:line="360" w:lineRule="auto"/>
        <w:rPr>
          <w:b/>
          <w:sz w:val="28"/>
          <w:szCs w:val="28"/>
          <w:lang w:val="uk-UA"/>
        </w:rPr>
      </w:pPr>
      <w:r w:rsidRPr="00DF246F">
        <w:rPr>
          <w:b/>
          <w:sz w:val="28"/>
          <w:szCs w:val="28"/>
          <w:lang w:val="uk-UA"/>
        </w:rPr>
        <w:t>6.2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&lt;stdio.h&gt;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#include &lt;stdlib.h&gt;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//run this program using the console pauser or add your own getch,</w:t>
      </w:r>
      <w:r>
        <w:rPr>
          <w:i/>
          <w:sz w:val="28"/>
          <w:szCs w:val="28"/>
          <w:lang w:val="uk-UA"/>
        </w:rPr>
        <w:t xml:space="preserve"> system("pause") or input loop 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</w:t>
      </w:r>
      <w:r>
        <w:rPr>
          <w:i/>
          <w:sz w:val="28"/>
          <w:szCs w:val="28"/>
          <w:lang w:val="uk-UA"/>
        </w:rPr>
        <w:t xml:space="preserve"> main(int argc, char *argv[]) {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char Array[100];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char findL='a';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i,k,n;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k=0;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printf("Enter line:");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gets(Array);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n=strlen(Array);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lastRenderedPageBreak/>
        <w:t xml:space="preserve">   printf("Line length =  %d",n);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for(i=0; i&lt;strlen(Array); i++)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if(Array[i]==findL) k++;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printf("\nQuantity of Letter a = %d", k);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ab/>
        <w:t>return 0;</w:t>
      </w:r>
    </w:p>
    <w:p w:rsidR="00CD4F73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}</w:t>
      </w:r>
    </w:p>
    <w:p w:rsidR="00CD4F73" w:rsidRDefault="00CD4F73" w:rsidP="00CD4F73">
      <w:pPr>
        <w:spacing w:line="36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а</w:t>
      </w:r>
      <w:r w:rsidRPr="00DF246F">
        <w:rPr>
          <w:b/>
          <w:sz w:val="28"/>
          <w:szCs w:val="28"/>
          <w:lang w:val="uk-UA"/>
        </w:rPr>
        <w:t>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lang w:val="en-US"/>
        </w:rPr>
        <w:t xml:space="preserve"> </w:t>
      </w:r>
      <w:r w:rsidRPr="00DF246F">
        <w:rPr>
          <w:i/>
          <w:sz w:val="28"/>
          <w:szCs w:val="28"/>
          <w:lang w:val="uk-UA"/>
        </w:rPr>
        <w:t>#include &lt;stdio.h&gt;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&lt;stdlib.h&gt;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&lt;string.h&gt;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main()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{   char PIB[100];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int first_name,last_name,zero=0,count=0;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printf("Type surname name : ");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gets(PIB);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 (int i=0;i&lt;strlen(PIB);i++)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{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if (PIB[i]==' ')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zero++;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if (PIB[i]==' ' &amp;&amp; PIB[i+1]!=' ')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first_name=i-1; 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if (zero&lt;2)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{  printf("\nError");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       return 1;  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int i;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 ( i=first_name;i&gt;0;i--)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if (PIB[i]==' ' &amp;&amp; PIB[i-1]!=' ')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{last_name=i+1;}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 (i=first_name;i&gt;=last_name;i--)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lastRenderedPageBreak/>
        <w:t xml:space="preserve">    printf("%c",PIB[i]);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return 0;</w:t>
      </w:r>
    </w:p>
    <w:p w:rsidR="00CD4F73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F246F" w:rsidRDefault="00CD4F73" w:rsidP="00CD4F73">
      <w:pPr>
        <w:spacing w:line="360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б)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&lt;stdio.h&gt;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&lt;string.h&gt;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#define STOP ",. ;:!?"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main()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{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char line[100], *potochw, *last;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i;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fgets(line, 100, stdin);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for(potochw = strtok(line, STOP), i = 0; potochw; potochw = strtok(NULL, STOP), i++){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if(i){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last = potochw + strlen(potochw) - 1;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while(last &gt;= potochw)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putchar(*last--);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break;}</w:t>
      </w: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  }  return 0;  }</w:t>
      </w: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2324F0" w:rsidRDefault="002324F0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255A98" w:rsidRDefault="00255A98" w:rsidP="00255A98">
      <w:pPr>
        <w:pStyle w:val="2"/>
        <w:rPr>
          <w:lang w:val="en-US"/>
        </w:rPr>
      </w:pPr>
      <w:bookmarkStart w:id="57" w:name="_Toc46935662"/>
      <w:r>
        <w:lastRenderedPageBreak/>
        <w:t>Додато</w:t>
      </w:r>
      <w:proofErr w:type="gramStart"/>
      <w:r>
        <w:t>к(</w:t>
      </w:r>
      <w:proofErr w:type="gramEnd"/>
      <w:r>
        <w:t>б)</w:t>
      </w:r>
      <w:bookmarkEnd w:id="57"/>
      <w:r>
        <w:rPr>
          <w:lang w:val="uk-UA"/>
        </w:rPr>
        <w:t xml:space="preserve"> </w:t>
      </w:r>
    </w:p>
    <w:p w:rsidR="00CD4F73" w:rsidRPr="003D0CB9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6.1</w:t>
      </w:r>
    </w:p>
    <w:p w:rsidR="00CD4F73" w:rsidRDefault="00CD4F73" w:rsidP="00CD4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42389C" wp14:editId="5D82A5B1">
            <wp:extent cx="5316279" cy="334576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584" r="62376" b="55297"/>
                    <a:stretch/>
                  </pic:blipFill>
                  <pic:spPr bwMode="auto">
                    <a:xfrm>
                      <a:off x="0" y="0"/>
                      <a:ext cx="5320525" cy="334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6.2</w:t>
      </w:r>
    </w:p>
    <w:p w:rsidR="00CD4F73" w:rsidRPr="004652A5" w:rsidRDefault="00CD4F73" w:rsidP="00CD4F73">
      <w:pPr>
        <w:rPr>
          <w:b/>
          <w:sz w:val="28"/>
          <w:szCs w:val="28"/>
          <w:lang w:val="uk-UA"/>
        </w:rPr>
      </w:pPr>
      <w:r w:rsidRPr="004652A5">
        <w:rPr>
          <w:b/>
          <w:noProof/>
        </w:rPr>
        <w:drawing>
          <wp:inline distT="0" distB="0" distL="0" distR="0" wp14:anchorId="781B5C27" wp14:editId="4CAB30BD">
            <wp:extent cx="5316279" cy="8195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459" t="22930" r="43244" b="64649"/>
                    <a:stretch/>
                  </pic:blipFill>
                  <pic:spPr bwMode="auto">
                    <a:xfrm>
                      <a:off x="0" y="0"/>
                      <a:ext cx="5317856" cy="81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4652A5" w:rsidRDefault="00CD4F73" w:rsidP="00CD4F73">
      <w:pPr>
        <w:rPr>
          <w:b/>
          <w:sz w:val="28"/>
          <w:szCs w:val="28"/>
          <w:lang w:val="uk-UA"/>
        </w:rPr>
      </w:pPr>
      <w:r w:rsidRPr="004652A5">
        <w:rPr>
          <w:b/>
          <w:sz w:val="28"/>
          <w:szCs w:val="28"/>
          <w:lang w:val="uk-UA"/>
        </w:rPr>
        <w:t>а)</w:t>
      </w:r>
    </w:p>
    <w:p w:rsidR="00CD4F73" w:rsidRDefault="00CD4F73" w:rsidP="00CD4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79A424" wp14:editId="7B9ADEFA">
            <wp:extent cx="5316279" cy="82933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119" t="10191" r="51122" b="77388"/>
                    <a:stretch/>
                  </pic:blipFill>
                  <pic:spPr bwMode="auto">
                    <a:xfrm>
                      <a:off x="0" y="0"/>
                      <a:ext cx="5317856" cy="8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4652A5" w:rsidRDefault="00CD4F73" w:rsidP="00CD4F73">
      <w:pPr>
        <w:rPr>
          <w:b/>
          <w:sz w:val="28"/>
          <w:szCs w:val="28"/>
          <w:lang w:val="uk-UA"/>
        </w:rPr>
      </w:pPr>
      <w:r w:rsidRPr="004652A5">
        <w:rPr>
          <w:b/>
          <w:sz w:val="28"/>
          <w:szCs w:val="28"/>
          <w:lang w:val="uk-UA"/>
        </w:rPr>
        <w:t>б)</w:t>
      </w:r>
    </w:p>
    <w:p w:rsidR="00CD4F73" w:rsidRDefault="00CD4F73" w:rsidP="00CD4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691E38" wp14:editId="7EB93EDB">
            <wp:extent cx="5316279" cy="71957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694" t="23248" r="47257" b="66868"/>
                    <a:stretch/>
                  </pic:blipFill>
                  <pic:spPr bwMode="auto">
                    <a:xfrm>
                      <a:off x="0" y="0"/>
                      <a:ext cx="5338153" cy="72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pStyle w:val="1"/>
        <w:pageBreakBefore/>
      </w:pPr>
      <w:bookmarkStart w:id="58" w:name="_Toc46935663"/>
      <w:r>
        <w:rPr>
          <w:bCs/>
        </w:rPr>
        <w:lastRenderedPageBreak/>
        <w:t>Завдання 7</w:t>
      </w:r>
      <w:bookmarkEnd w:id="58"/>
    </w:p>
    <w:p w:rsidR="005027F2" w:rsidRDefault="005027F2" w:rsidP="005027F2">
      <w:pPr>
        <w:pStyle w:val="2"/>
      </w:pPr>
      <w:bookmarkStart w:id="59" w:name="_Toc46935664"/>
      <w:r>
        <w:lastRenderedPageBreak/>
        <w:t>ПОСТАНОВКА ЗАДАЧІ</w:t>
      </w:r>
      <w:bookmarkEnd w:id="59"/>
    </w:p>
    <w:p w:rsidR="005027F2" w:rsidRDefault="005027F2" w:rsidP="005027F2">
      <w:pPr>
        <w:pStyle w:val="3"/>
      </w:pPr>
      <w:bookmarkStart w:id="60" w:name="__RefHeading___Toc3512_2096317517"/>
      <w:bookmarkStart w:id="61" w:name="_Toc46935665"/>
      <w:bookmarkEnd w:id="60"/>
      <w:r>
        <w:t>Опис завдання</w:t>
      </w:r>
      <w:bookmarkEnd w:id="61"/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CD4F73" w:rsidRPr="00700BB7" w:rsidRDefault="00CD4F73" w:rsidP="00CD4F73">
      <w:pPr>
        <w:spacing w:line="360" w:lineRule="auto"/>
        <w:jc w:val="both"/>
        <w:rPr>
          <w:rFonts w:eastAsia="Century Schoolbook"/>
          <w:color w:val="000000"/>
          <w:kern w:val="3"/>
          <w:sz w:val="28"/>
          <w:szCs w:val="28"/>
          <w:lang w:eastAsia="zh-CN" w:bidi="hi-IN"/>
        </w:rPr>
      </w:pPr>
      <w:r w:rsidRPr="00700BB7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7.1</w:t>
      </w:r>
      <w:r w:rsidRPr="00700BB7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Знайти індекс мінімального значення масиву. Після цього впорядкувати масив за спадання значень масиву.</w:t>
      </w:r>
    </w:p>
    <w:p w:rsidR="004348EB" w:rsidRPr="004348EB" w:rsidRDefault="00CD4F73" w:rsidP="00CD4F73">
      <w:pPr>
        <w:spacing w:line="360" w:lineRule="auto"/>
        <w:rPr>
          <w:color w:val="000000"/>
          <w:kern w:val="3"/>
          <w:sz w:val="28"/>
          <w:szCs w:val="28"/>
          <w:lang w:val="uk-UA" w:eastAsia="zh-CN" w:bidi="hi-IN"/>
        </w:rPr>
      </w:pPr>
      <w:r w:rsidRPr="00700BB7">
        <w:rPr>
          <w:b/>
          <w:color w:val="000000"/>
          <w:kern w:val="3"/>
          <w:sz w:val="28"/>
          <w:szCs w:val="28"/>
          <w:lang w:val="uk-UA" w:eastAsia="zh-CN" w:bidi="hi-IN"/>
        </w:rPr>
        <w:t>7.2</w:t>
      </w:r>
      <w:r w:rsidRPr="00700BB7">
        <w:rPr>
          <w:color w:val="000000"/>
          <w:kern w:val="3"/>
          <w:sz w:val="28"/>
          <w:szCs w:val="28"/>
          <w:lang w:val="uk-UA" w:eastAsia="zh-CN" w:bidi="hi-IN"/>
        </w:rPr>
        <w:t>Обчислити суму елементів масиву над головною діагоналлю. Визначити індекси мінімального елемента.</w:t>
      </w:r>
    </w:p>
    <w:p w:rsidR="004348EB" w:rsidRDefault="004348EB" w:rsidP="004348EB">
      <w:pPr>
        <w:pStyle w:val="2"/>
        <w:rPr>
          <w:lang w:val="uk-UA"/>
        </w:rPr>
      </w:pPr>
      <w:bookmarkStart w:id="62" w:name="_Toc46935666"/>
      <w:r>
        <w:t>ТЕОРЕТИЧНІ ВІДОМОСТІ</w:t>
      </w:r>
      <w:bookmarkEnd w:id="62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color w:val="000000"/>
          <w:sz w:val="28"/>
          <w:lang w:val="uk-UA"/>
        </w:rPr>
        <w:t>7</w:t>
      </w:r>
      <w:r w:rsidRPr="00102116">
        <w:rPr>
          <w:b/>
          <w:color w:val="000000"/>
          <w:sz w:val="28"/>
          <w:lang w:val="uk-UA"/>
        </w:rPr>
        <w:t>.1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динамічним  масивом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sz w:val="28"/>
          <w:szCs w:val="28"/>
          <w:lang w:val="uk-UA"/>
        </w:rPr>
        <w:t>7</w:t>
      </w:r>
      <w:r w:rsidRPr="00102116">
        <w:rPr>
          <w:b/>
          <w:sz w:val="28"/>
          <w:szCs w:val="28"/>
          <w:lang w:val="uk-UA"/>
        </w:rPr>
        <w:t>.2</w:t>
      </w:r>
      <w:r w:rsidRPr="00102116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  <w:r>
        <w:rPr>
          <w:color w:val="000000"/>
          <w:sz w:val="28"/>
          <w:lang w:val="uk-UA"/>
        </w:rPr>
        <w:t xml:space="preserve"> для знаходження індексів максимального значення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динамічним двовимірним масивом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використала спосіб сортування бульбашкою</w:t>
      </w:r>
    </w:p>
    <w:p w:rsidR="00CD4F73" w:rsidRDefault="00CD4F73" w:rsidP="00CD4F73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СХЕМИ АЛГОРИТМІВ ОСНОВНИХ ФУНКЦІЙ</w:t>
      </w:r>
    </w:p>
    <w:p w:rsidR="00CD4F73" w:rsidRPr="00700BB7" w:rsidRDefault="00CD4F73" w:rsidP="00CD4F73">
      <w:pPr>
        <w:pStyle w:val="3"/>
        <w:rPr>
          <w:lang w:val="uk-UA"/>
        </w:rPr>
      </w:pPr>
      <w:bookmarkStart w:id="63" w:name="_Toc46935667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63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&lt;stdio.h&gt;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&lt;stdlib.h&gt;</w:t>
      </w:r>
    </w:p>
    <w:p w:rsidR="00CD4F73" w:rsidRPr="00AA624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&lt;time.h&gt;</w:t>
      </w:r>
    </w:p>
    <w:p w:rsidR="00CD4F73" w:rsidRPr="001D4455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</w:p>
    <w:p w:rsidR="00CD4F73" w:rsidRDefault="00CD4F73" w:rsidP="00CD4F73">
      <w:pPr>
        <w:pStyle w:val="3"/>
        <w:rPr>
          <w:lang w:val="uk-UA"/>
        </w:rPr>
      </w:pPr>
      <w:bookmarkStart w:id="64" w:name="_Toc46935668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64"/>
    </w:p>
    <w:p w:rsidR="00CD4F73" w:rsidRDefault="00CD4F73" w:rsidP="00CD4F73">
      <w:pPr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700BB7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7.1</w:t>
      </w:r>
    </w:p>
    <w:p w:rsidR="00CD4F73" w:rsidRDefault="00CD4F73" w:rsidP="00CD4F73">
      <w:pPr>
        <w:spacing w:line="360" w:lineRule="auto"/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double</w:t>
      </w:r>
      <w:proofErr w:type="gramEnd"/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*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(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n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)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–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 xml:space="preserve"> динамічне виділення пам</w:t>
      </w:r>
      <w:r w:rsidRPr="00700BB7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’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яті для одновимірного масиву</w:t>
      </w:r>
    </w:p>
    <w:p w:rsidR="00CD4F73" w:rsidRPr="00700BB7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Init(int *a, int n)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– </w:t>
      </w:r>
      <w:r w:rsidRPr="00700BB7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рандомне заповнення масиву</w:t>
      </w:r>
    </w:p>
    <w:p w:rsidR="00CD4F73" w:rsidRDefault="00CD4F73" w:rsidP="00CD4F73">
      <w:pPr>
        <w:spacing w:line="360" w:lineRule="auto"/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print(int *a, int n)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– 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 xml:space="preserve">виведення масиву на екран </w:t>
      </w:r>
    </w:p>
    <w:p w:rsidR="00CD4F73" w:rsidRDefault="00CD4F73" w:rsidP="00CD4F73">
      <w:pPr>
        <w:spacing w:line="360" w:lineRule="auto"/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(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*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,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n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)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– </w:t>
      </w:r>
      <w:r w:rsidRPr="007555EE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функція для знаходженн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я індексу мінімального елемента</w:t>
      </w:r>
      <w:r w:rsidRPr="007555EE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 xml:space="preserve"> сортировка масиву за спаданням</w:t>
      </w:r>
    </w:p>
    <w:p w:rsidR="00CD4F73" w:rsidRDefault="00CD4F73" w:rsidP="00CD4F73">
      <w:pPr>
        <w:spacing w:line="360" w:lineRule="auto"/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6916BB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7.2</w:t>
      </w:r>
    </w:p>
    <w:p w:rsidR="00CD4F73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color w:val="000000"/>
          <w:kern w:val="3"/>
          <w:lang w:val="uk-UA" w:eastAsia="zh-CN" w:bidi="hi-IN"/>
        </w:rPr>
      </w:pPr>
      <w:r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**Allocate(int m, int n)</w:t>
      </w:r>
      <w:r w:rsidRPr="006916BB">
        <w:rPr>
          <w:i/>
          <w:color w:val="000000"/>
          <w:kern w:val="3"/>
          <w:lang w:val="uk-UA" w:eastAsia="zh-CN" w:bidi="hi-IN"/>
        </w:rPr>
        <w:t xml:space="preserve"> </w:t>
      </w:r>
      <w:r>
        <w:rPr>
          <w:i/>
          <w:color w:val="000000"/>
          <w:kern w:val="3"/>
          <w:lang w:val="uk-UA" w:eastAsia="zh-CN" w:bidi="hi-IN"/>
        </w:rPr>
        <w:t>–</w:t>
      </w:r>
      <w:r>
        <w:rPr>
          <w:color w:val="000000"/>
          <w:kern w:val="3"/>
          <w:lang w:val="uk-UA" w:eastAsia="zh-CN" w:bidi="hi-IN"/>
        </w:rPr>
        <w:t xml:space="preserve"> динамічне виділення пам</w:t>
      </w:r>
      <w:r w:rsidRPr="00700BB7">
        <w:rPr>
          <w:color w:val="000000"/>
          <w:kern w:val="3"/>
          <w:lang w:val="uk-UA" w:eastAsia="zh-CN" w:bidi="hi-IN"/>
        </w:rPr>
        <w:t>’</w:t>
      </w:r>
      <w:r>
        <w:rPr>
          <w:color w:val="000000"/>
          <w:kern w:val="3"/>
          <w:lang w:val="uk-UA" w:eastAsia="zh-CN" w:bidi="hi-IN"/>
        </w:rPr>
        <w:t>яті для двовимірного масиву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>
        <w:rPr>
          <w:color w:val="000000"/>
          <w:kern w:val="3"/>
          <w:lang w:val="uk-UA" w:eastAsia="zh-CN" w:bidi="hi-IN"/>
        </w:rPr>
        <w:t xml:space="preserve">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Init(double **a, int m, int n)</w:t>
      </w:r>
      <w:r w:rsidRPr="006916BB">
        <w:rPr>
          <w:color w:val="000000"/>
          <w:kern w:val="3"/>
          <w:lang w:val="uk-UA" w:eastAsia="zh-CN" w:bidi="hi-IN"/>
        </w:rPr>
        <w:t xml:space="preserve"> </w:t>
      </w:r>
      <w:r>
        <w:rPr>
          <w:i/>
          <w:color w:val="000000"/>
          <w:kern w:val="3"/>
          <w:lang w:val="uk-UA" w:eastAsia="zh-CN" w:bidi="hi-IN"/>
        </w:rPr>
        <w:t xml:space="preserve">– </w:t>
      </w:r>
      <w:r w:rsidRPr="00700BB7">
        <w:rPr>
          <w:color w:val="000000"/>
          <w:kern w:val="3"/>
          <w:lang w:val="uk-UA" w:eastAsia="zh-CN" w:bidi="hi-IN"/>
        </w:rPr>
        <w:t xml:space="preserve">рандомне заповнення </w:t>
      </w:r>
      <w:r>
        <w:rPr>
          <w:color w:val="000000"/>
          <w:kern w:val="3"/>
          <w:lang w:val="uk-UA" w:eastAsia="zh-CN" w:bidi="hi-IN"/>
        </w:rPr>
        <w:t xml:space="preserve">двовимірного </w:t>
      </w:r>
      <w:r w:rsidRPr="00700BB7">
        <w:rPr>
          <w:color w:val="000000"/>
          <w:kern w:val="3"/>
          <w:lang w:val="uk-UA" w:eastAsia="zh-CN" w:bidi="hi-IN"/>
        </w:rPr>
        <w:t>масиву</w:t>
      </w:r>
    </w:p>
    <w:p w:rsidR="00CD4F73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color w:val="000000"/>
          <w:kern w:val="3"/>
          <w:lang w:val="uk-UA" w:eastAsia="zh-CN" w:bidi="hi-IN"/>
        </w:rPr>
      </w:pPr>
      <w:r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Print(double **a, int m, int n)</w:t>
      </w:r>
      <w:r w:rsidRPr="006916BB">
        <w:rPr>
          <w:color w:val="000000"/>
          <w:kern w:val="3"/>
          <w:lang w:val="uk-UA" w:eastAsia="zh-CN" w:bidi="hi-IN"/>
        </w:rPr>
        <w:t xml:space="preserve"> </w:t>
      </w:r>
      <w:r>
        <w:rPr>
          <w:i/>
          <w:color w:val="000000"/>
          <w:kern w:val="3"/>
          <w:lang w:val="uk-UA" w:eastAsia="zh-CN" w:bidi="hi-IN"/>
        </w:rPr>
        <w:t xml:space="preserve">– </w:t>
      </w:r>
      <w:r>
        <w:rPr>
          <w:color w:val="000000"/>
          <w:kern w:val="3"/>
          <w:lang w:val="uk-UA" w:eastAsia="zh-CN" w:bidi="hi-IN"/>
        </w:rPr>
        <w:t>виведення масиву на екран у вигляді таблиці</w:t>
      </w:r>
    </w:p>
    <w:p w:rsidR="00CD4F73" w:rsidRPr="00AB3DC8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>
        <w:rPr>
          <w:color w:val="000000"/>
          <w:kern w:val="3"/>
          <w:lang w:val="uk-UA" w:eastAsia="zh-CN" w:bidi="hi-IN"/>
        </w:rPr>
        <w:t xml:space="preserve">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My_func(double **a, int m, int n)</w:t>
      </w:r>
      <w:r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– </w:t>
      </w:r>
      <w:r w:rsidRPr="007555EE">
        <w:rPr>
          <w:color w:val="000000"/>
          <w:kern w:val="3"/>
          <w:lang w:val="uk-UA" w:eastAsia="zh-CN" w:bidi="hi-IN"/>
        </w:rPr>
        <w:t>функція для знаходжен</w:t>
      </w:r>
      <w:r>
        <w:rPr>
          <w:color w:val="000000"/>
          <w:kern w:val="3"/>
          <w:lang w:val="uk-UA" w:eastAsia="zh-CN" w:bidi="hi-IN"/>
        </w:rPr>
        <w:t>ня індексу мінімального елемента і суми елементів масиву над головною діагоналлю</w:t>
      </w:r>
    </w:p>
    <w:p w:rsidR="00EC03A4" w:rsidRDefault="00EC03A4" w:rsidP="00EC03A4">
      <w:pPr>
        <w:pStyle w:val="2"/>
        <w:rPr>
          <w:lang w:val="uk-UA"/>
        </w:rPr>
      </w:pPr>
      <w:bookmarkStart w:id="65" w:name="_Toc46935669"/>
      <w:r>
        <w:t>Висновок</w:t>
      </w:r>
      <w:bookmarkEnd w:id="65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B916EF">
        <w:rPr>
          <w:b/>
          <w:sz w:val="28"/>
          <w:szCs w:val="28"/>
          <w:lang w:val="uk-UA"/>
        </w:rPr>
        <w:t>7.1</w:t>
      </w:r>
      <w:r>
        <w:rPr>
          <w:sz w:val="28"/>
          <w:szCs w:val="28"/>
          <w:lang w:val="uk-UA"/>
        </w:rPr>
        <w:t xml:space="preserve"> Під час написання цієї роботи було розроблено програму. В результаті виконання отримано працюючу консольну програму. У результаті виведено індекс мінімального елементу і відсортований масив.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B916EF">
        <w:rPr>
          <w:b/>
          <w:sz w:val="28"/>
          <w:szCs w:val="28"/>
          <w:lang w:val="uk-UA"/>
        </w:rPr>
        <w:lastRenderedPageBreak/>
        <w:t>7.1</w:t>
      </w:r>
      <w:r>
        <w:rPr>
          <w:sz w:val="28"/>
          <w:szCs w:val="28"/>
          <w:lang w:val="uk-UA"/>
        </w:rPr>
        <w:t xml:space="preserve"> Під час написання цієї роботи було розроблено програму. В результаті виконання отримано працюючу консольну програму. У результаті виведено індекс мінімального елементу і сума елементів над головною діагоналлю.</w:t>
      </w:r>
    </w:p>
    <w:p w:rsidR="00CD4F73" w:rsidRPr="00AB3DC8" w:rsidRDefault="00CD4F73" w:rsidP="00CD4F73">
      <w:pPr>
        <w:pStyle w:val="a0"/>
        <w:numPr>
          <w:ilvl w:val="0"/>
          <w:numId w:val="1"/>
        </w:numPr>
        <w:spacing w:line="360" w:lineRule="auto"/>
        <w:rPr>
          <w:lang w:val="uk-UA"/>
        </w:rPr>
      </w:pPr>
      <w:r w:rsidRPr="00AB3DC8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>масивами</w:t>
      </w:r>
      <w:r w:rsidRPr="00AB3DC8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динамічним виділенням пам</w:t>
      </w:r>
      <w:r w:rsidRPr="00AB3DC8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яті  і роботи з ними</w:t>
      </w:r>
      <w:r w:rsidRPr="00AB3DC8">
        <w:rPr>
          <w:sz w:val="28"/>
          <w:szCs w:val="28"/>
          <w:lang w:val="uk-UA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EC03A4" w:rsidRDefault="00EC03A4" w:rsidP="00EC03A4">
      <w:pPr>
        <w:pStyle w:val="2"/>
        <w:rPr>
          <w:lang w:val="en-US"/>
        </w:rPr>
      </w:pPr>
      <w:bookmarkStart w:id="66" w:name="_Toc46935670"/>
      <w:r>
        <w:t>Додато</w:t>
      </w:r>
      <w:proofErr w:type="gramStart"/>
      <w:r>
        <w:t>к(</w:t>
      </w:r>
      <w:proofErr w:type="gramEnd"/>
      <w:r>
        <w:t>а)</w:t>
      </w:r>
      <w:bookmarkEnd w:id="66"/>
      <w:r>
        <w:rPr>
          <w:lang w:val="en-US"/>
        </w:rPr>
        <w:t xml:space="preserve"> </w:t>
      </w:r>
    </w:p>
    <w:p w:rsidR="00CD4F73" w:rsidRPr="007555EE" w:rsidRDefault="00CD4F73" w:rsidP="00CD4F73">
      <w:pPr>
        <w:spacing w:line="360" w:lineRule="auto"/>
        <w:jc w:val="both"/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7555EE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7.1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#include &lt;stdio.h&gt;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#include &lt;stdlib.h&gt;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#include &lt;time.h&gt;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double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*A(int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return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(double *)malloc(n*sizeof(double));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Init(int *a, 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 = 0; i &lt; n; i++){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*(a + i) =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rand(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)%13*1.12;}}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print(int *a, 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(i = 0; i &lt; n; i++){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"%d ", *(a + i));}}</w:t>
      </w:r>
    </w:p>
    <w:p w:rsidR="00CD4F73" w:rsidRPr="0028775B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F(int *a, 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min = 999;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lastRenderedPageBreak/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k = 0,i, t,j;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(i = 0; i &lt; n; i++)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if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(*(a+i) &lt; min)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min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= *(a + i);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    k = i;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"\n");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"\nIndex of minimal element = %d",k);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(j=0;j&lt;n;j++){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(i = 0; i &lt; n-1;i++) // n - размерность массива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if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(*(a+i)&lt;*(a+i+1))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t=*(a+i);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*(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a+i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) = *(a+i+1);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*(a+i+1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)=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}}}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"\nSorted array: ");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ab/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  i = 0; i &lt; n; i 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ab/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"%d ",*(a+i));}}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main(){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*a;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n;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"Enter n = ");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scanf(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"%d", &amp;n);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lastRenderedPageBreak/>
        <w:t xml:space="preserve">a =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Init(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a, 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a, n);</w:t>
      </w:r>
    </w:p>
    <w:p w:rsidR="00CD4F73" w:rsidRPr="00700BB7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a, 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return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0;</w:t>
      </w:r>
    </w:p>
    <w:p w:rsidR="00CD4F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</w:t>
      </w:r>
      <w:r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}</w:t>
      </w:r>
    </w:p>
    <w:p w:rsidR="00CD4F73" w:rsidRDefault="00CD4F73" w:rsidP="00CD4F73">
      <w:pPr>
        <w:spacing w:line="360" w:lineRule="auto"/>
        <w:jc w:val="both"/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7555EE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7.2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#include&lt;stdio.h&gt;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#include&lt;stdlib.h&gt;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**Allocate(int m, int 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i;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a = (double **)malloc(m*n*sizeof(double) + m*sizeof(double *));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if (a)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for(i = 0; i &lt; m; i++)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a[i] = (double *)(a + m) + i*n;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return a;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else return NULL;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Init(double **a, int m, int 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i, j;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for(i = 0; i &lt; m; i++)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for(j = 0; j &lt; n; j++)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lastRenderedPageBreak/>
        <w:t>a[i][j] =  rand()%20-13;;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Print(double **a, int m, int 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i, j;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 (i = 0; i &lt; m; i++)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 (j = 0; j &lt; n; j++)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printf("%.1f     ", a[i][j]);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printf("\n");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My_func(double **a, int m, int n) 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int i, j,k,f;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int min = 999;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(i = 0; i &lt; n; i++){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(j = 0; j &lt; n; j++){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    if (a[i][j] &lt; min)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min = a[i][j];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k = i;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f=j;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}}}printf("\nIndex of min value = [%d][%d]",k,f);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sum=0;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(i = 0; i &lt; n; i++){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(j = 0; j &lt; n; j++){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    if(i&lt;j){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     sum=sum + a[i][j];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lastRenderedPageBreak/>
        <w:t xml:space="preserve">            }}}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printf("\nSum of elements above the main diagonal = %.2f ",sum);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main()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m, n;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printf("Enter m: 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scanf("%d", &amp;m);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printf("Enter n: 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scanf("%d",&amp;n);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printf("\n   ---Matrix---\n");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a = Allocate(m, 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if (a)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Init(a, m, 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Print(a, m, 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My_func(a,m,n);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free(a);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return 0;</w:t>
      </w:r>
    </w:p>
    <w:p w:rsidR="00CD4F73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EC03A4">
      <w:pPr>
        <w:pStyle w:val="2"/>
        <w:rPr>
          <w:lang w:val="en-US"/>
        </w:rPr>
      </w:pPr>
      <w:bookmarkStart w:id="67" w:name="_Toc46935671"/>
      <w:r>
        <w:lastRenderedPageBreak/>
        <w:t>Додато</w:t>
      </w:r>
      <w:proofErr w:type="gramStart"/>
      <w:r>
        <w:t>к(</w:t>
      </w:r>
      <w:proofErr w:type="gramEnd"/>
      <w:r>
        <w:t>б)</w:t>
      </w:r>
      <w:bookmarkEnd w:id="67"/>
      <w:r>
        <w:rPr>
          <w:lang w:val="uk-UA"/>
        </w:rPr>
        <w:t xml:space="preserve"> </w:t>
      </w:r>
    </w:p>
    <w:p w:rsidR="00CD4F73" w:rsidRPr="007555EE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</w:t>
      </w:r>
      <w:r w:rsidRPr="007555EE">
        <w:rPr>
          <w:b/>
          <w:sz w:val="28"/>
          <w:szCs w:val="28"/>
          <w:lang w:val="uk-UA"/>
        </w:rPr>
        <w:t>7.1</w:t>
      </w: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AD42C8" wp14:editId="48E7C9CC">
            <wp:extent cx="5477774" cy="191959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827" t="20279" r="53298" b="56734"/>
                    <a:stretch/>
                  </pic:blipFill>
                  <pic:spPr bwMode="auto">
                    <a:xfrm>
                      <a:off x="0" y="0"/>
                      <a:ext cx="5491966" cy="192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Pr="007555EE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7.2</w:t>
      </w:r>
    </w:p>
    <w:p w:rsidR="00CD4F73" w:rsidRPr="00B77FED" w:rsidRDefault="00CD4F73" w:rsidP="00CD4F7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357A76" wp14:editId="41A7FB86">
            <wp:extent cx="5408762" cy="2246412"/>
            <wp:effectExtent l="0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6179" t="14007" r="50173" b="53747"/>
                    <a:stretch/>
                  </pic:blipFill>
                  <pic:spPr bwMode="auto">
                    <a:xfrm>
                      <a:off x="0" y="0"/>
                      <a:ext cx="5415614" cy="224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Pr="00B77FED" w:rsidRDefault="00CD4F73" w:rsidP="00CD4F73">
      <w:pPr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pStyle w:val="1"/>
        <w:pageBreakBefore/>
      </w:pPr>
      <w:bookmarkStart w:id="68" w:name="_Toc46935672"/>
      <w:r>
        <w:rPr>
          <w:bCs/>
        </w:rPr>
        <w:lastRenderedPageBreak/>
        <w:t>Завдання 8</w:t>
      </w:r>
      <w:bookmarkEnd w:id="68"/>
    </w:p>
    <w:p w:rsidR="00BD7CF5" w:rsidRDefault="00BD7CF5" w:rsidP="00BD7CF5">
      <w:pPr>
        <w:pStyle w:val="2"/>
      </w:pPr>
      <w:bookmarkStart w:id="69" w:name="_Toc46935673"/>
      <w:r>
        <w:lastRenderedPageBreak/>
        <w:t>ПОСТАНОВКА ЗАДАЧІ</w:t>
      </w:r>
      <w:bookmarkEnd w:id="69"/>
    </w:p>
    <w:p w:rsidR="00BD7CF5" w:rsidRDefault="00BD7CF5" w:rsidP="00BD7CF5">
      <w:pPr>
        <w:pStyle w:val="3"/>
        <w:rPr>
          <w:lang w:val="en-US"/>
        </w:rPr>
      </w:pPr>
      <w:bookmarkStart w:id="70" w:name="_Toc46935674"/>
      <w:r>
        <w:t>Опис завдання</w:t>
      </w:r>
      <w:bookmarkEnd w:id="70"/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sz w:val="28"/>
          <w:szCs w:val="28"/>
          <w:lang w:val="uk-UA"/>
        </w:rPr>
      </w:pPr>
      <w:r w:rsidRPr="002C03CE">
        <w:rPr>
          <w:sz w:val="28"/>
          <w:szCs w:val="28"/>
          <w:lang w:val="uk-UA"/>
        </w:rPr>
        <w:t xml:space="preserve">Дано дві прямі: </w:t>
      </w:r>
      <w:r w:rsidRPr="002C03CE">
        <w:rPr>
          <w:i/>
          <w:sz w:val="28"/>
          <w:szCs w:val="28"/>
          <w:lang w:val="en-US"/>
        </w:rPr>
        <w:t>ax</w:t>
      </w:r>
      <w:r w:rsidRPr="002C03CE">
        <w:rPr>
          <w:sz w:val="28"/>
          <w:szCs w:val="28"/>
          <w:lang w:val="uk-UA"/>
        </w:rPr>
        <w:t xml:space="preserve"> + </w:t>
      </w:r>
      <w:r w:rsidRPr="002C03CE">
        <w:rPr>
          <w:i/>
          <w:sz w:val="28"/>
          <w:szCs w:val="28"/>
          <w:lang w:val="en-US"/>
        </w:rPr>
        <w:t>b</w:t>
      </w:r>
      <w:r w:rsidRPr="002C03CE">
        <w:rPr>
          <w:i/>
          <w:sz w:val="28"/>
          <w:szCs w:val="28"/>
          <w:lang w:val="uk-UA"/>
        </w:rPr>
        <w:t xml:space="preserve"> </w:t>
      </w:r>
      <w:r w:rsidRPr="002C03CE">
        <w:rPr>
          <w:sz w:val="28"/>
          <w:szCs w:val="28"/>
          <w:lang w:val="uk-UA"/>
        </w:rPr>
        <w:t xml:space="preserve">= 0; </w:t>
      </w:r>
      <w:r w:rsidRPr="002C03CE">
        <w:rPr>
          <w:i/>
          <w:sz w:val="28"/>
          <w:szCs w:val="28"/>
          <w:lang w:val="en-US"/>
        </w:rPr>
        <w:t>cx</w:t>
      </w:r>
      <w:r w:rsidRPr="002C03CE">
        <w:rPr>
          <w:i/>
          <w:sz w:val="28"/>
          <w:szCs w:val="28"/>
          <w:lang w:val="uk-UA"/>
        </w:rPr>
        <w:t xml:space="preserve"> </w:t>
      </w:r>
      <w:r w:rsidRPr="002C03CE">
        <w:rPr>
          <w:sz w:val="28"/>
          <w:szCs w:val="28"/>
          <w:lang w:val="uk-UA"/>
        </w:rPr>
        <w:t xml:space="preserve">+ </w:t>
      </w:r>
      <w:r w:rsidRPr="002C03CE">
        <w:rPr>
          <w:i/>
          <w:sz w:val="28"/>
          <w:szCs w:val="28"/>
          <w:lang w:val="en-US"/>
        </w:rPr>
        <w:t>d</w:t>
      </w:r>
      <w:r w:rsidRPr="002C03CE">
        <w:rPr>
          <w:sz w:val="28"/>
          <w:szCs w:val="28"/>
          <w:lang w:val="uk-UA"/>
        </w:rPr>
        <w:t xml:space="preserve"> = 0. </w:t>
      </w:r>
      <w:r w:rsidRPr="002C03CE">
        <w:rPr>
          <w:sz w:val="28"/>
          <w:szCs w:val="28"/>
        </w:rPr>
        <w:t xml:space="preserve">Написати функцію </w:t>
      </w:r>
      <w:r w:rsidRPr="002C03CE">
        <w:rPr>
          <w:i/>
          <w:sz w:val="28"/>
          <w:szCs w:val="28"/>
          <w:lang w:val="en-US"/>
        </w:rPr>
        <w:t>Paral</w:t>
      </w:r>
      <w:r w:rsidRPr="002C03CE">
        <w:rPr>
          <w:sz w:val="28"/>
          <w:szCs w:val="28"/>
        </w:rPr>
        <w:t xml:space="preserve"> для визначення </w:t>
      </w:r>
      <w:r w:rsidRPr="00AB3DC8">
        <w:rPr>
          <w:sz w:val="28"/>
          <w:szCs w:val="28"/>
        </w:rPr>
        <w:t xml:space="preserve">чи прямі паралельні, </w:t>
      </w:r>
      <w:proofErr w:type="gramStart"/>
      <w:r w:rsidRPr="00AB3DC8">
        <w:rPr>
          <w:sz w:val="28"/>
          <w:szCs w:val="28"/>
        </w:rPr>
        <w:t>чи н</w:t>
      </w:r>
      <w:proofErr w:type="gramEnd"/>
      <w:r w:rsidRPr="00AB3DC8">
        <w:rPr>
          <w:sz w:val="28"/>
          <w:szCs w:val="28"/>
        </w:rPr>
        <w:t>і.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</w:rPr>
        <w:t>Вхідні</w:t>
      </w:r>
      <w:r w:rsidRPr="00AB3DC8">
        <w:rPr>
          <w:i/>
          <w:iCs/>
          <w:sz w:val="28"/>
          <w:szCs w:val="28"/>
          <w:lang w:val="en-US"/>
        </w:rPr>
        <w:t xml:space="preserve"> </w:t>
      </w:r>
      <w:r w:rsidRPr="00AB3DC8">
        <w:rPr>
          <w:i/>
          <w:iCs/>
          <w:sz w:val="28"/>
          <w:szCs w:val="28"/>
        </w:rPr>
        <w:t>дані</w:t>
      </w:r>
      <w:r w:rsidRPr="00AB3DC8">
        <w:rPr>
          <w:i/>
          <w:iCs/>
          <w:sz w:val="28"/>
          <w:szCs w:val="28"/>
          <w:lang w:val="en-US"/>
        </w:rPr>
        <w:t>:</w:t>
      </w:r>
      <w:r w:rsidRPr="00AB3DC8">
        <w:rPr>
          <w:sz w:val="28"/>
          <w:szCs w:val="28"/>
          <w:lang w:val="en-US"/>
        </w:rPr>
        <w:t xml:space="preserve">  </w:t>
      </w:r>
      <w:r w:rsidRPr="00AB3DC8">
        <w:rPr>
          <w:i/>
          <w:iCs/>
          <w:sz w:val="28"/>
          <w:szCs w:val="28"/>
          <w:lang w:val="en-US"/>
        </w:rPr>
        <w:t xml:space="preserve">a = </w:t>
      </w:r>
      <w:r w:rsidRPr="00AB3DC8">
        <w:rPr>
          <w:iCs/>
          <w:sz w:val="28"/>
          <w:szCs w:val="28"/>
          <w:lang w:val="en-US"/>
        </w:rPr>
        <w:t xml:space="preserve">2, </w:t>
      </w:r>
      <w:r w:rsidRPr="00AB3DC8">
        <w:rPr>
          <w:i/>
          <w:iCs/>
          <w:sz w:val="28"/>
          <w:szCs w:val="28"/>
          <w:lang w:val="en-US"/>
        </w:rPr>
        <w:t xml:space="preserve">b = </w:t>
      </w:r>
      <w:r w:rsidRPr="00AB3DC8">
        <w:rPr>
          <w:iCs/>
          <w:sz w:val="28"/>
          <w:szCs w:val="28"/>
          <w:lang w:val="en-US"/>
        </w:rPr>
        <w:t xml:space="preserve">6, </w:t>
      </w:r>
      <w:r w:rsidRPr="00AB3DC8">
        <w:rPr>
          <w:i/>
          <w:iCs/>
          <w:sz w:val="28"/>
          <w:szCs w:val="28"/>
          <w:lang w:val="en-US"/>
        </w:rPr>
        <w:t xml:space="preserve">c = </w:t>
      </w:r>
      <w:r w:rsidRPr="00AB3DC8">
        <w:rPr>
          <w:iCs/>
          <w:sz w:val="28"/>
          <w:szCs w:val="28"/>
          <w:lang w:val="en-US"/>
        </w:rPr>
        <w:t xml:space="preserve">4, </w:t>
      </w:r>
      <w:r w:rsidRPr="00AB3DC8">
        <w:rPr>
          <w:i/>
          <w:iCs/>
          <w:sz w:val="28"/>
          <w:szCs w:val="28"/>
          <w:lang w:val="en-US"/>
        </w:rPr>
        <w:t xml:space="preserve">d = </w:t>
      </w:r>
      <w:r w:rsidRPr="00AB3DC8">
        <w:rPr>
          <w:iCs/>
          <w:sz w:val="28"/>
          <w:szCs w:val="28"/>
          <w:lang w:val="en-US"/>
        </w:rPr>
        <w:t>12</w:t>
      </w:r>
      <w:r w:rsidRPr="00AB3DC8">
        <w:rPr>
          <w:i/>
          <w:iCs/>
          <w:sz w:val="28"/>
          <w:szCs w:val="28"/>
          <w:lang w:val="en-US"/>
        </w:rPr>
        <w:t>.</w:t>
      </w:r>
    </w:p>
    <w:p w:rsidR="00CD4F73" w:rsidRPr="00B83CFB" w:rsidRDefault="00CD4F73" w:rsidP="00B83CFB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</w:rPr>
      </w:pPr>
      <w:r w:rsidRPr="00AB3DC8">
        <w:rPr>
          <w:i/>
          <w:iCs/>
          <w:sz w:val="28"/>
          <w:szCs w:val="28"/>
        </w:rPr>
        <w:t>Вихідні дані:</w:t>
      </w:r>
      <w:r w:rsidRPr="00AB3DC8">
        <w:rPr>
          <w:sz w:val="28"/>
          <w:szCs w:val="28"/>
        </w:rPr>
        <w:t xml:space="preserve"> </w:t>
      </w:r>
      <w:r w:rsidR="00B83CFB">
        <w:rPr>
          <w:i/>
          <w:iCs/>
          <w:sz w:val="28"/>
          <w:szCs w:val="28"/>
        </w:rPr>
        <w:t>«Прямі є паралельними».</w:t>
      </w:r>
    </w:p>
    <w:p w:rsidR="00B83CFB" w:rsidRDefault="00B83CFB" w:rsidP="00B83CFB">
      <w:pPr>
        <w:pStyle w:val="2"/>
        <w:rPr>
          <w:lang w:val="en-US"/>
        </w:rPr>
      </w:pPr>
      <w:bookmarkStart w:id="71" w:name="_Toc46935675"/>
      <w:r>
        <w:t>ТЕОРЕТИЧНІ ВІДОМОСТІ</w:t>
      </w:r>
      <w:bookmarkEnd w:id="71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CA5091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9369CD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знання умови паралельності прямих(геометрія)</w:t>
      </w:r>
    </w:p>
    <w:p w:rsidR="00B83CFB" w:rsidRPr="00B83CFB" w:rsidRDefault="00B83CFB" w:rsidP="00B83CFB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CD4F73" w:rsidRPr="00700BB7" w:rsidRDefault="00CD4F73" w:rsidP="00CD4F73">
      <w:pPr>
        <w:pStyle w:val="3"/>
        <w:rPr>
          <w:lang w:val="uk-UA"/>
        </w:rPr>
      </w:pPr>
      <w:bookmarkStart w:id="72" w:name="_Toc46935676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72"/>
    </w:p>
    <w:p w:rsidR="00CD4F73" w:rsidRPr="00793A3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793A39">
        <w:rPr>
          <w:sz w:val="28"/>
          <w:szCs w:val="28"/>
        </w:rPr>
        <w:t>#include &lt;stdio.h&gt;</w:t>
      </w:r>
    </w:p>
    <w:p w:rsidR="00CD4F73" w:rsidRPr="00793A3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793A39">
        <w:rPr>
          <w:sz w:val="28"/>
          <w:szCs w:val="28"/>
        </w:rPr>
        <w:t>#include &lt;stdlib.h&gt;</w:t>
      </w:r>
    </w:p>
    <w:p w:rsidR="00793A39" w:rsidRDefault="00793A39" w:rsidP="00793A39">
      <w:pPr>
        <w:pStyle w:val="3"/>
        <w:rPr>
          <w:lang w:val="uk-UA"/>
        </w:rPr>
      </w:pPr>
      <w:bookmarkStart w:id="73" w:name="_Toc46935677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73"/>
    </w:p>
    <w:p w:rsidR="00CD4F73" w:rsidRPr="00CA5091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AB3DC8">
        <w:rPr>
          <w:i/>
          <w:iCs/>
          <w:sz w:val="28"/>
          <w:szCs w:val="28"/>
          <w:lang w:val="en-US"/>
        </w:rPr>
        <w:t>Paral</w:t>
      </w:r>
      <w:r w:rsidRPr="00CA5091">
        <w:rPr>
          <w:i/>
          <w:iCs/>
          <w:sz w:val="28"/>
          <w:szCs w:val="28"/>
          <w:lang w:val="uk-UA"/>
        </w:rPr>
        <w:t>(</w:t>
      </w:r>
      <w:proofErr w:type="gramEnd"/>
      <w:r w:rsidRPr="00AB3DC8">
        <w:rPr>
          <w:i/>
          <w:iCs/>
          <w:sz w:val="28"/>
          <w:szCs w:val="28"/>
          <w:lang w:val="en-US"/>
        </w:rPr>
        <w:t>int</w:t>
      </w:r>
      <w:r w:rsidRPr="00CA5091">
        <w:rPr>
          <w:i/>
          <w:iCs/>
          <w:sz w:val="28"/>
          <w:szCs w:val="28"/>
          <w:lang w:val="uk-UA"/>
        </w:rPr>
        <w:t xml:space="preserve"> </w:t>
      </w:r>
      <w:r w:rsidRPr="00AB3DC8">
        <w:rPr>
          <w:i/>
          <w:iCs/>
          <w:sz w:val="28"/>
          <w:szCs w:val="28"/>
          <w:lang w:val="en-US"/>
        </w:rPr>
        <w:t>a</w:t>
      </w:r>
      <w:r w:rsidRPr="00CA5091">
        <w:rPr>
          <w:i/>
          <w:iCs/>
          <w:sz w:val="28"/>
          <w:szCs w:val="28"/>
          <w:lang w:val="uk-UA"/>
        </w:rPr>
        <w:t xml:space="preserve">, </w:t>
      </w:r>
      <w:r w:rsidRPr="00AB3DC8">
        <w:rPr>
          <w:i/>
          <w:iCs/>
          <w:sz w:val="28"/>
          <w:szCs w:val="28"/>
          <w:lang w:val="en-US"/>
        </w:rPr>
        <w:t>int</w:t>
      </w:r>
      <w:r w:rsidRPr="00CA5091">
        <w:rPr>
          <w:i/>
          <w:iCs/>
          <w:sz w:val="28"/>
          <w:szCs w:val="28"/>
          <w:lang w:val="uk-UA"/>
        </w:rPr>
        <w:t xml:space="preserve"> </w:t>
      </w:r>
      <w:r w:rsidRPr="00AB3DC8">
        <w:rPr>
          <w:i/>
          <w:iCs/>
          <w:sz w:val="28"/>
          <w:szCs w:val="28"/>
          <w:lang w:val="en-US"/>
        </w:rPr>
        <w:t>c</w:t>
      </w:r>
      <w:r w:rsidRPr="00CA5091">
        <w:rPr>
          <w:i/>
          <w:iCs/>
          <w:sz w:val="28"/>
          <w:szCs w:val="28"/>
          <w:lang w:val="uk-UA"/>
        </w:rPr>
        <w:t>)</w:t>
      </w:r>
      <w:r>
        <w:rPr>
          <w:i/>
          <w:iCs/>
          <w:sz w:val="28"/>
          <w:szCs w:val="28"/>
          <w:lang w:val="uk-UA"/>
        </w:rPr>
        <w:t xml:space="preserve"> – </w:t>
      </w:r>
      <w:r>
        <w:rPr>
          <w:iCs/>
          <w:sz w:val="28"/>
          <w:szCs w:val="28"/>
          <w:lang w:val="uk-UA"/>
        </w:rPr>
        <w:t>функція для визначення паралельні прямі чи ні</w:t>
      </w:r>
    </w:p>
    <w:p w:rsidR="00793A39" w:rsidRDefault="00793A39" w:rsidP="00793A39">
      <w:pPr>
        <w:pStyle w:val="2"/>
        <w:rPr>
          <w:lang w:val="uk-UA"/>
        </w:rPr>
      </w:pPr>
      <w:bookmarkStart w:id="74" w:name="_Toc46935678"/>
      <w:r>
        <w:t>Висновок</w:t>
      </w:r>
      <w:bookmarkEnd w:id="74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Вона визначає чи паралельні прямі. Для розв</w:t>
      </w:r>
      <w:r w:rsidRPr="00CA5091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язку цієї задачі розглянула і пригадала матеріал з геометрії і планіметрії.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</w:rPr>
        <w:lastRenderedPageBreak/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>ї</w:t>
      </w:r>
      <w:r>
        <w:rPr>
          <w:sz w:val="28"/>
          <w:szCs w:val="28"/>
          <w:lang w:val="uk-UA"/>
        </w:rPr>
        <w:t xml:space="preserve"> з математикою</w:t>
      </w:r>
      <w:r>
        <w:rPr>
          <w:sz w:val="28"/>
          <w:szCs w:val="28"/>
        </w:rPr>
        <w:t>.</w:t>
      </w:r>
    </w:p>
    <w:p w:rsidR="00793A39" w:rsidRPr="00793A39" w:rsidRDefault="00CD4F73" w:rsidP="00793A39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</w:t>
      </w:r>
      <w:r>
        <w:rPr>
          <w:sz w:val="28"/>
          <w:szCs w:val="28"/>
        </w:rPr>
        <w:t xml:space="preserve">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>вводить дані і  відразу бачить результат.</w:t>
      </w:r>
    </w:p>
    <w:p w:rsidR="00793A39" w:rsidRDefault="00793A39" w:rsidP="00793A39">
      <w:pPr>
        <w:pStyle w:val="2"/>
        <w:rPr>
          <w:lang w:val="en-US"/>
        </w:rPr>
      </w:pPr>
      <w:bookmarkStart w:id="75" w:name="_Toc46935679"/>
      <w:r>
        <w:t>Додато</w:t>
      </w:r>
      <w:proofErr w:type="gramStart"/>
      <w:r>
        <w:t>к(</w:t>
      </w:r>
      <w:proofErr w:type="gramEnd"/>
      <w:r>
        <w:t>а)</w:t>
      </w:r>
      <w:bookmarkEnd w:id="75"/>
      <w:r>
        <w:rPr>
          <w:lang w:val="en-US"/>
        </w:rPr>
        <w:t xml:space="preserve"> </w:t>
      </w:r>
    </w:p>
    <w:p w:rsidR="00CD4F73" w:rsidRPr="00793A39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793A39">
        <w:rPr>
          <w:i/>
          <w:iCs/>
          <w:sz w:val="28"/>
          <w:szCs w:val="28"/>
          <w:lang w:val="en-US"/>
        </w:rPr>
        <w:t>#include &lt;stdio.h&gt;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>#include &lt;stdlib.h&gt;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AB3DC8">
        <w:rPr>
          <w:i/>
          <w:iCs/>
          <w:sz w:val="28"/>
          <w:szCs w:val="28"/>
          <w:lang w:val="en-US"/>
        </w:rPr>
        <w:t>system(</w:t>
      </w:r>
      <w:proofErr w:type="gramEnd"/>
      <w:r w:rsidRPr="00AB3DC8">
        <w:rPr>
          <w:i/>
          <w:iCs/>
          <w:sz w:val="28"/>
          <w:szCs w:val="28"/>
          <w:lang w:val="en-US"/>
        </w:rPr>
        <w:t>"pause") or input loop */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proofErr w:type="gramStart"/>
      <w:r w:rsidRPr="00AB3DC8">
        <w:rPr>
          <w:i/>
          <w:iCs/>
          <w:sz w:val="28"/>
          <w:szCs w:val="28"/>
          <w:lang w:val="en-US"/>
        </w:rPr>
        <w:t>Paral(</w:t>
      </w:r>
      <w:proofErr w:type="gramEnd"/>
      <w:r w:rsidRPr="00AB3DC8">
        <w:rPr>
          <w:i/>
          <w:iCs/>
          <w:sz w:val="28"/>
          <w:szCs w:val="28"/>
          <w:lang w:val="en-US"/>
        </w:rPr>
        <w:t>int a, int c){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int</w:t>
      </w:r>
      <w:proofErr w:type="gramEnd"/>
      <w:r w:rsidRPr="00AB3DC8">
        <w:rPr>
          <w:i/>
          <w:iCs/>
          <w:sz w:val="28"/>
          <w:szCs w:val="28"/>
          <w:lang w:val="en-US"/>
        </w:rPr>
        <w:t xml:space="preserve"> b, d;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if(</w:t>
      </w:r>
      <w:proofErr w:type="gramEnd"/>
      <w:r w:rsidRPr="00AB3DC8">
        <w:rPr>
          <w:i/>
          <w:iCs/>
          <w:sz w:val="28"/>
          <w:szCs w:val="28"/>
          <w:lang w:val="en-US"/>
        </w:rPr>
        <w:t>a/c==b/d||a==c&amp;&amp;b!=d){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    </w:t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"The lines are parallel");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        </w:t>
      </w:r>
      <w:proofErr w:type="gramStart"/>
      <w:r w:rsidRPr="00AB3DC8">
        <w:rPr>
          <w:i/>
          <w:iCs/>
          <w:sz w:val="28"/>
          <w:szCs w:val="28"/>
          <w:lang w:val="en-US"/>
        </w:rPr>
        <w:t>}else</w:t>
      </w:r>
      <w:proofErr w:type="gramEnd"/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        </w:t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"The lines are not parallel");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>}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proofErr w:type="gramStart"/>
      <w:r w:rsidRPr="00AB3DC8">
        <w:rPr>
          <w:i/>
          <w:iCs/>
          <w:sz w:val="28"/>
          <w:szCs w:val="28"/>
          <w:lang w:val="en-US"/>
        </w:rPr>
        <w:t>int</w:t>
      </w:r>
      <w:proofErr w:type="gramEnd"/>
      <w:r w:rsidRPr="00AB3DC8">
        <w:rPr>
          <w:i/>
          <w:iCs/>
          <w:sz w:val="28"/>
          <w:szCs w:val="28"/>
          <w:lang w:val="en-US"/>
        </w:rPr>
        <w:t xml:space="preserve"> main(int argc, char *argv[]) {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int</w:t>
      </w:r>
      <w:proofErr w:type="gramEnd"/>
      <w:r w:rsidRPr="00AB3DC8">
        <w:rPr>
          <w:i/>
          <w:iCs/>
          <w:sz w:val="28"/>
          <w:szCs w:val="28"/>
          <w:lang w:val="en-US"/>
        </w:rPr>
        <w:t xml:space="preserve"> a,b,c,d;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"We have to lines : \n ax + b=0  and cx + d = 0");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"\nEnter a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"%d",&amp;a);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"Enter c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"%d",&amp;c);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"Enter b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"%d",&amp;b);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"Enter d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"%d",&amp;d);</w:t>
      </w:r>
    </w:p>
    <w:p w:rsidR="00CD4F73" w:rsidRPr="00500F50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500F50">
        <w:rPr>
          <w:i/>
          <w:iCs/>
          <w:sz w:val="28"/>
          <w:szCs w:val="28"/>
          <w:lang w:val="en-US"/>
        </w:rPr>
        <w:t>Paral(</w:t>
      </w:r>
      <w:proofErr w:type="gramEnd"/>
      <w:r w:rsidRPr="00500F50">
        <w:rPr>
          <w:i/>
          <w:iCs/>
          <w:sz w:val="28"/>
          <w:szCs w:val="28"/>
          <w:lang w:val="en-US"/>
        </w:rPr>
        <w:t>a,c);</w:t>
      </w:r>
    </w:p>
    <w:p w:rsidR="00CD4F73" w:rsidRPr="00500F50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500F50">
        <w:rPr>
          <w:i/>
          <w:iCs/>
          <w:sz w:val="28"/>
          <w:szCs w:val="28"/>
          <w:lang w:val="en-US"/>
        </w:rPr>
        <w:tab/>
      </w:r>
      <w:proofErr w:type="gramStart"/>
      <w:r w:rsidRPr="00500F50">
        <w:rPr>
          <w:i/>
          <w:iCs/>
          <w:sz w:val="28"/>
          <w:szCs w:val="28"/>
          <w:lang w:val="en-US"/>
        </w:rPr>
        <w:t>return</w:t>
      </w:r>
      <w:proofErr w:type="gramEnd"/>
      <w:r w:rsidRPr="00500F50">
        <w:rPr>
          <w:i/>
          <w:iCs/>
          <w:sz w:val="28"/>
          <w:szCs w:val="28"/>
          <w:lang w:val="en-US"/>
        </w:rPr>
        <w:t xml:space="preserve"> 0;}</w:t>
      </w:r>
    </w:p>
    <w:p w:rsidR="00CD4F73" w:rsidRPr="00793A39" w:rsidRDefault="00CD4F73" w:rsidP="00793A39">
      <w:pPr>
        <w:rPr>
          <w:b/>
          <w:sz w:val="44"/>
          <w:szCs w:val="44"/>
          <w:lang w:val="uk-UA"/>
        </w:rPr>
      </w:pPr>
    </w:p>
    <w:p w:rsidR="00793A39" w:rsidRDefault="00793A39" w:rsidP="00793A39">
      <w:pPr>
        <w:pStyle w:val="2"/>
        <w:rPr>
          <w:lang w:val="en-US"/>
        </w:rPr>
      </w:pPr>
      <w:bookmarkStart w:id="76" w:name="_Toc46935680"/>
      <w:r>
        <w:t>Додато</w:t>
      </w:r>
      <w:proofErr w:type="gramStart"/>
      <w:r>
        <w:t>к(</w:t>
      </w:r>
      <w:proofErr w:type="gramEnd"/>
      <w:r>
        <w:t>б)</w:t>
      </w:r>
      <w:bookmarkEnd w:id="76"/>
      <w:r>
        <w:rPr>
          <w:lang w:val="uk-UA"/>
        </w:rPr>
        <w:t xml:space="preserve"> </w:t>
      </w:r>
    </w:p>
    <w:p w:rsidR="00CD4F73" w:rsidRPr="00793A39" w:rsidRDefault="00CD4F73" w:rsidP="00793A39">
      <w:pPr>
        <w:jc w:val="center"/>
        <w:rPr>
          <w:b/>
          <w:sz w:val="44"/>
          <w:szCs w:val="44"/>
          <w:lang w:val="uk-UA"/>
        </w:rPr>
      </w:pPr>
      <w:r w:rsidRPr="00793A39">
        <w:rPr>
          <w:b/>
          <w:noProof/>
          <w:sz w:val="44"/>
          <w:szCs w:val="44"/>
        </w:rPr>
        <w:drawing>
          <wp:inline distT="0" distB="0" distL="0" distR="0" wp14:anchorId="64692ADB" wp14:editId="319DF1F8">
            <wp:extent cx="5986114" cy="14487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6064" t="13971" r="64202" b="73229"/>
                    <a:stretch/>
                  </pic:blipFill>
                  <pic:spPr bwMode="auto">
                    <a:xfrm>
                      <a:off x="0" y="0"/>
                      <a:ext cx="6006394" cy="145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Pr="00671EB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pStyle w:val="1"/>
        <w:pageBreakBefore/>
      </w:pPr>
      <w:bookmarkStart w:id="77" w:name="_Toc46935681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9</w:t>
      </w:r>
      <w:bookmarkEnd w:id="77"/>
    </w:p>
    <w:p w:rsidR="002D64B0" w:rsidRDefault="002D64B0" w:rsidP="002D64B0">
      <w:pPr>
        <w:pStyle w:val="2"/>
      </w:pPr>
      <w:bookmarkStart w:id="78" w:name="_Toc46935682"/>
      <w:r>
        <w:lastRenderedPageBreak/>
        <w:t>ПОСТАНОВКА ЗАДАЧІ</w:t>
      </w:r>
      <w:bookmarkEnd w:id="78"/>
    </w:p>
    <w:p w:rsidR="002D64B0" w:rsidRDefault="002D64B0" w:rsidP="002D64B0">
      <w:pPr>
        <w:pStyle w:val="3"/>
        <w:rPr>
          <w:lang w:val="en-US"/>
        </w:rPr>
      </w:pPr>
      <w:bookmarkStart w:id="79" w:name="_Toc46935683"/>
      <w:r>
        <w:t>Опис завдання</w:t>
      </w:r>
      <w:bookmarkEnd w:id="79"/>
    </w:p>
    <w:p w:rsidR="00CD4F73" w:rsidRPr="0096160C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96160C">
        <w:rPr>
          <w:sz w:val="28"/>
          <w:szCs w:val="28"/>
          <w:lang w:val="uk-UA"/>
        </w:rPr>
        <w:t>Варіант 13</w:t>
      </w:r>
    </w:p>
    <w:p w:rsidR="00CD4F73" w:rsidRPr="00BA098C" w:rsidRDefault="00CD4F73" w:rsidP="00CD4F73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2C03CE">
        <w:rPr>
          <w:sz w:val="28"/>
          <w:szCs w:val="28"/>
        </w:rPr>
        <w:t>Дано цілочислову матрицю</w:t>
      </w:r>
      <w:proofErr w:type="gramStart"/>
      <w:r w:rsidRPr="002C03CE">
        <w:rPr>
          <w:sz w:val="28"/>
          <w:szCs w:val="28"/>
        </w:rPr>
        <w:t xml:space="preserve"> </w:t>
      </w:r>
      <w:r w:rsidRPr="002C03CE">
        <w:rPr>
          <w:i/>
          <w:iCs/>
          <w:sz w:val="28"/>
          <w:szCs w:val="28"/>
        </w:rPr>
        <w:t>А</w:t>
      </w:r>
      <w:proofErr w:type="gramEnd"/>
      <w:r w:rsidRPr="002C03CE">
        <w:rPr>
          <w:sz w:val="28"/>
          <w:szCs w:val="28"/>
        </w:rPr>
        <w:t xml:space="preserve"> розмірності </w:t>
      </w:r>
      <w:r w:rsidRPr="002C03CE">
        <w:rPr>
          <w:i/>
          <w:iCs/>
          <w:sz w:val="28"/>
          <w:szCs w:val="28"/>
        </w:rPr>
        <w:t>nxn</w:t>
      </w:r>
      <w:r w:rsidRPr="002C03CE">
        <w:rPr>
          <w:sz w:val="28"/>
          <w:szCs w:val="28"/>
        </w:rPr>
        <w:t xml:space="preserve">. Виділіть для неї необхідний обсяг динамічної пам'яті та знайдіть номер останнього з її рядків, що </w:t>
      </w:r>
      <w:proofErr w:type="gramStart"/>
      <w:r w:rsidRPr="002C03CE">
        <w:rPr>
          <w:sz w:val="28"/>
          <w:szCs w:val="28"/>
        </w:rPr>
        <w:t>містить</w:t>
      </w:r>
      <w:proofErr w:type="gramEnd"/>
      <w:r w:rsidRPr="002C03CE">
        <w:rPr>
          <w:sz w:val="28"/>
          <w:szCs w:val="28"/>
        </w:rPr>
        <w:t xml:space="preserve"> максимальну кількість однакових елементів. Вивільніть динамічну пам'ять.</w:t>
      </w:r>
    </w:p>
    <w:p w:rsidR="00CD4F73" w:rsidRPr="003E107E" w:rsidRDefault="00CD4F73" w:rsidP="00CD4F73">
      <w:pPr>
        <w:rPr>
          <w:sz w:val="28"/>
          <w:szCs w:val="28"/>
          <w:lang w:val="uk-UA"/>
        </w:rPr>
      </w:pPr>
    </w:p>
    <w:p w:rsidR="002D64B0" w:rsidRDefault="002D64B0" w:rsidP="002D64B0">
      <w:pPr>
        <w:pStyle w:val="2"/>
        <w:rPr>
          <w:lang w:val="uk-UA"/>
        </w:rPr>
      </w:pPr>
      <w:bookmarkStart w:id="80" w:name="_Toc46935684"/>
      <w:r>
        <w:t>ТЕОРЕТИЧНІ ВІДОМОСТІ</w:t>
      </w:r>
      <w:bookmarkEnd w:id="80"/>
    </w:p>
    <w:p w:rsidR="002D64B0" w:rsidRDefault="002D64B0" w:rsidP="002D64B0">
      <w:pPr>
        <w:pStyle w:val="a0"/>
        <w:rPr>
          <w:lang w:val="uk-UA"/>
        </w:rPr>
      </w:pPr>
    </w:p>
    <w:p w:rsidR="00645903" w:rsidRDefault="00645903" w:rsidP="0064590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2D64B0" w:rsidRPr="00645903" w:rsidRDefault="00645903" w:rsidP="002D64B0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645903" w:rsidRPr="00645903" w:rsidRDefault="00645903" w:rsidP="002D64B0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динамічною пам</w:t>
      </w:r>
      <w:r>
        <w:rPr>
          <w:color w:val="000000"/>
          <w:sz w:val="28"/>
          <w:lang w:val="en-US"/>
        </w:rPr>
        <w:t>’</w:t>
      </w:r>
      <w:r>
        <w:rPr>
          <w:color w:val="000000"/>
          <w:sz w:val="28"/>
          <w:lang w:val="uk-UA"/>
        </w:rPr>
        <w:t>яттю</w:t>
      </w:r>
    </w:p>
    <w:p w:rsidR="00645903" w:rsidRPr="00645903" w:rsidRDefault="00645903" w:rsidP="002D64B0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динамічними масивами</w:t>
      </w:r>
    </w:p>
    <w:p w:rsidR="002D64B0" w:rsidRPr="002D64B0" w:rsidRDefault="002D64B0" w:rsidP="002D64B0">
      <w:pPr>
        <w:pStyle w:val="a0"/>
        <w:rPr>
          <w:lang w:val="uk-UA"/>
        </w:rPr>
      </w:pPr>
    </w:p>
    <w:p w:rsidR="002D64B0" w:rsidRPr="00B83CFB" w:rsidRDefault="002D64B0" w:rsidP="002D64B0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2D64B0" w:rsidRPr="00700BB7" w:rsidRDefault="002D64B0" w:rsidP="002D64B0">
      <w:pPr>
        <w:pStyle w:val="3"/>
        <w:rPr>
          <w:lang w:val="uk-UA"/>
        </w:rPr>
      </w:pPr>
      <w:bookmarkStart w:id="81" w:name="_Toc46935685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81"/>
    </w:p>
    <w:p w:rsidR="00CD4F73" w:rsidRPr="00671EB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&lt;stdio.h&gt;</w:t>
      </w:r>
    </w:p>
    <w:p w:rsidR="00CD4F73" w:rsidRPr="00671EB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&lt;stdlib.h&gt;</w:t>
      </w:r>
    </w:p>
    <w:p w:rsidR="00CD4F73" w:rsidRPr="00671EB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&lt;math.h&gt;</w:t>
      </w:r>
    </w:p>
    <w:p w:rsidR="00CD4F7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&lt;time.h&gt;</w:t>
      </w:r>
    </w:p>
    <w:p w:rsidR="002D64B0" w:rsidRDefault="002D64B0" w:rsidP="002D64B0">
      <w:pPr>
        <w:pStyle w:val="3"/>
        <w:rPr>
          <w:lang w:val="uk-UA"/>
        </w:rPr>
      </w:pPr>
      <w:bookmarkStart w:id="82" w:name="_Toc46935686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82"/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t>double</w:t>
      </w:r>
      <w:r w:rsidRPr="002D64B0">
        <w:rPr>
          <w:i/>
          <w:noProof/>
          <w:sz w:val="28"/>
          <w:szCs w:val="28"/>
          <w:lang w:val="uk-UA"/>
        </w:rPr>
        <w:t xml:space="preserve"> *</w:t>
      </w:r>
      <w:r w:rsidRPr="008E33F2">
        <w:rPr>
          <w:i/>
          <w:noProof/>
          <w:sz w:val="28"/>
          <w:szCs w:val="28"/>
          <w:lang w:val="en-US"/>
        </w:rPr>
        <w:t>Allocate</w:t>
      </w:r>
      <w:r w:rsidRPr="002D64B0">
        <w:rPr>
          <w:i/>
          <w:noProof/>
          <w:sz w:val="28"/>
          <w:szCs w:val="28"/>
          <w:lang w:val="uk-UA"/>
        </w:rPr>
        <w:t>(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2D64B0">
        <w:rPr>
          <w:i/>
          <w:noProof/>
          <w:sz w:val="28"/>
          <w:szCs w:val="28"/>
          <w:lang w:val="uk-UA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n</w:t>
      </w:r>
      <w:r w:rsidRPr="002D64B0">
        <w:rPr>
          <w:i/>
          <w:noProof/>
          <w:sz w:val="28"/>
          <w:szCs w:val="28"/>
          <w:lang w:val="uk-UA"/>
        </w:rPr>
        <w:t>)</w:t>
      </w:r>
      <w:r w:rsidRPr="002D64B0">
        <w:rPr>
          <w:noProof/>
          <w:sz w:val="28"/>
          <w:szCs w:val="28"/>
          <w:lang w:val="uk-UA"/>
        </w:rPr>
        <w:t xml:space="preserve"> – </w:t>
      </w:r>
      <w:r>
        <w:rPr>
          <w:noProof/>
          <w:sz w:val="28"/>
          <w:szCs w:val="28"/>
          <w:lang w:val="uk-UA"/>
        </w:rPr>
        <w:t>виділення динамічної пам</w:t>
      </w:r>
      <w:r w:rsidRPr="002D64B0">
        <w:rPr>
          <w:noProof/>
          <w:sz w:val="28"/>
          <w:szCs w:val="28"/>
          <w:lang w:val="uk-UA"/>
        </w:rPr>
        <w:t>’</w:t>
      </w:r>
      <w:r>
        <w:rPr>
          <w:noProof/>
          <w:sz w:val="28"/>
          <w:szCs w:val="28"/>
          <w:lang w:val="uk-UA"/>
        </w:rPr>
        <w:t>ятф під матрицю</w:t>
      </w:r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t>void</w:t>
      </w:r>
      <w:r w:rsidRPr="008E33F2">
        <w:rPr>
          <w:i/>
          <w:noProof/>
          <w:sz w:val="28"/>
          <w:szCs w:val="28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Init</w:t>
      </w:r>
      <w:r w:rsidRPr="008E33F2">
        <w:rPr>
          <w:i/>
          <w:noProof/>
          <w:sz w:val="28"/>
          <w:szCs w:val="28"/>
        </w:rPr>
        <w:t>(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</w:rPr>
        <w:t xml:space="preserve"> *</w:t>
      </w:r>
      <w:r w:rsidRPr="008E33F2">
        <w:rPr>
          <w:i/>
          <w:noProof/>
          <w:sz w:val="28"/>
          <w:szCs w:val="28"/>
          <w:lang w:val="en-US"/>
        </w:rPr>
        <w:t>a</w:t>
      </w:r>
      <w:r w:rsidRPr="008E33F2">
        <w:rPr>
          <w:i/>
          <w:noProof/>
          <w:sz w:val="28"/>
          <w:szCs w:val="28"/>
        </w:rPr>
        <w:t xml:space="preserve">, 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n</w:t>
      </w:r>
      <w:r w:rsidRPr="008E33F2">
        <w:rPr>
          <w:i/>
          <w:noProof/>
          <w:sz w:val="28"/>
          <w:szCs w:val="28"/>
        </w:rPr>
        <w:t>)</w:t>
      </w:r>
      <w:r w:rsidRPr="008E33F2">
        <w:rPr>
          <w:i/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>– заповнення матриці елементами в межах 9</w:t>
      </w:r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t>void Print(int *a, int n)</w:t>
      </w:r>
      <w:r>
        <w:rPr>
          <w:noProof/>
          <w:sz w:val="28"/>
          <w:szCs w:val="28"/>
          <w:lang w:val="uk-UA"/>
        </w:rPr>
        <w:t xml:space="preserve"> – вивидення матриці на екран</w:t>
      </w:r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lastRenderedPageBreak/>
        <w:t>void</w:t>
      </w:r>
      <w:r w:rsidRPr="008E33F2">
        <w:rPr>
          <w:i/>
          <w:noProof/>
          <w:sz w:val="28"/>
          <w:szCs w:val="28"/>
          <w:lang w:val="uk-UA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Suma</w:t>
      </w:r>
      <w:r w:rsidRPr="008E33F2">
        <w:rPr>
          <w:i/>
          <w:noProof/>
          <w:sz w:val="28"/>
          <w:szCs w:val="28"/>
          <w:lang w:val="uk-UA"/>
        </w:rPr>
        <w:t>(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  <w:lang w:val="uk-UA"/>
        </w:rPr>
        <w:t xml:space="preserve"> *</w:t>
      </w:r>
      <w:r w:rsidRPr="008E33F2">
        <w:rPr>
          <w:i/>
          <w:noProof/>
          <w:sz w:val="28"/>
          <w:szCs w:val="28"/>
          <w:lang w:val="en-US"/>
        </w:rPr>
        <w:t>a</w:t>
      </w:r>
      <w:r w:rsidRPr="008E33F2">
        <w:rPr>
          <w:i/>
          <w:noProof/>
          <w:sz w:val="28"/>
          <w:szCs w:val="28"/>
          <w:lang w:val="uk-UA"/>
        </w:rPr>
        <w:t xml:space="preserve">, 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  <w:lang w:val="uk-UA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n</w:t>
      </w:r>
      <w:r w:rsidRPr="008E33F2">
        <w:rPr>
          <w:i/>
          <w:noProof/>
          <w:sz w:val="28"/>
          <w:szCs w:val="28"/>
          <w:lang w:val="uk-UA"/>
        </w:rPr>
        <w:t>)</w:t>
      </w:r>
      <w:r>
        <w:rPr>
          <w:noProof/>
          <w:sz w:val="28"/>
          <w:szCs w:val="28"/>
          <w:lang w:val="uk-UA"/>
        </w:rPr>
        <w:t xml:space="preserve"> – знаходження діагоналі де максимальна кількість однакових елементів</w:t>
      </w:r>
    </w:p>
    <w:p w:rsidR="002D64B0" w:rsidRDefault="002D64B0" w:rsidP="002D64B0">
      <w:pPr>
        <w:pStyle w:val="2"/>
        <w:rPr>
          <w:lang w:val="uk-UA"/>
        </w:rPr>
      </w:pPr>
      <w:bookmarkStart w:id="83" w:name="_Toc46935687"/>
      <w:r>
        <w:t>Висновок</w:t>
      </w:r>
      <w:bookmarkEnd w:id="83"/>
    </w:p>
    <w:p w:rsidR="00CD4F73" w:rsidRPr="008E33F2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 w:rsidRPr="008E33F2"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Вона побудована за допомогою динамічної матриці. 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 w:rsidRPr="008E33F2"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 w:rsidRPr="008E33F2">
        <w:rPr>
          <w:sz w:val="28"/>
          <w:szCs w:val="28"/>
        </w:rPr>
        <w:t>пов’язано</w:t>
      </w:r>
      <w:proofErr w:type="gramEnd"/>
      <w:r w:rsidRPr="008E33F2">
        <w:rPr>
          <w:sz w:val="28"/>
          <w:szCs w:val="28"/>
        </w:rPr>
        <w:t>ї</w:t>
      </w:r>
      <w:r>
        <w:rPr>
          <w:sz w:val="28"/>
          <w:szCs w:val="28"/>
          <w:lang w:val="uk-UA"/>
        </w:rPr>
        <w:t xml:space="preserve"> з матрицями та </w:t>
      </w:r>
      <w:r w:rsidRPr="008E33F2">
        <w:rPr>
          <w:sz w:val="28"/>
          <w:szCs w:val="28"/>
          <w:lang w:val="uk-UA"/>
        </w:rPr>
        <w:t>динамічною пам</w:t>
      </w:r>
      <w:r w:rsidRPr="008E33F2">
        <w:rPr>
          <w:sz w:val="28"/>
          <w:szCs w:val="28"/>
        </w:rPr>
        <w:t>’</w:t>
      </w:r>
      <w:r w:rsidRPr="008E33F2">
        <w:rPr>
          <w:sz w:val="28"/>
          <w:szCs w:val="28"/>
          <w:lang w:val="uk-UA"/>
        </w:rPr>
        <w:t>яттю.</w:t>
      </w:r>
      <w:r w:rsidRPr="008E33F2">
        <w:rPr>
          <w:sz w:val="28"/>
          <w:szCs w:val="28"/>
        </w:rPr>
        <w:t>.</w:t>
      </w:r>
    </w:p>
    <w:p w:rsidR="00CD4F73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</w:t>
      </w:r>
      <w:r>
        <w:rPr>
          <w:sz w:val="28"/>
          <w:szCs w:val="28"/>
        </w:rPr>
        <w:t xml:space="preserve"> зручний інтерфейс для користувача, за допомогою якого він</w:t>
      </w:r>
    </w:p>
    <w:p w:rsidR="002D64B0" w:rsidRPr="00183381" w:rsidRDefault="00CD4F73" w:rsidP="0018338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комфортно </w:t>
      </w:r>
      <w:r>
        <w:rPr>
          <w:sz w:val="28"/>
          <w:szCs w:val="28"/>
          <w:lang w:val="uk-UA"/>
        </w:rPr>
        <w:t>вводить дані і  відразу бачить результат</w:t>
      </w:r>
      <w:r w:rsidRPr="00500F5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швидко може знайти потрібну інформацію.</w:t>
      </w:r>
    </w:p>
    <w:p w:rsidR="002D64B0" w:rsidRDefault="002D64B0" w:rsidP="002D64B0">
      <w:pPr>
        <w:pStyle w:val="2"/>
        <w:rPr>
          <w:lang w:val="en-US"/>
        </w:rPr>
      </w:pPr>
      <w:bookmarkStart w:id="84" w:name="_Toc46935688"/>
      <w:r>
        <w:t>Додато</w:t>
      </w:r>
      <w:proofErr w:type="gramStart"/>
      <w:r>
        <w:t>к(</w:t>
      </w:r>
      <w:proofErr w:type="gramEnd"/>
      <w:r>
        <w:t>а)</w:t>
      </w:r>
      <w:bookmarkEnd w:id="84"/>
      <w:r>
        <w:rPr>
          <w:lang w:val="en-US"/>
        </w:rPr>
        <w:t xml:space="preserve"> 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&lt;stdio.h&gt;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&lt;stdlib.h&gt;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&lt;math.h&gt;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&lt;time.h&gt;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double *Allocate(int n) { return (double *)malloc(n*n*sizeof(double));}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void Init(int *a, int n)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int i,j;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for(i = 0; i &lt; n; i++)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{ for(j = 0; j &lt; n; j++){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*(a + i*n + j)  = rand()%9;}}}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void Print(int *a, int n)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int i,j;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for(i = 0; i &lt; n; i++){printf("\n");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for(j = 0; j &lt; n; j++){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printf("%d ", *(a + i*n + j) );}}}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void Suma(int *a, int n)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int i,j,z,k1 = 1, k2 = 1, line_where_maxkil_of_same = -1;;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for (i = 0; i &lt; n; i++)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for (j = 0; j &lt; n; j++)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{  z = j+1;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while (z &lt; n)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if (*(a + i*n + j) == *(a + i*n + z))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    k1++;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z++;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if (k1 &gt; k2)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k2 = k1;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line_where_maxkil_of_same = i;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k1 = 1;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if (line_where_maxkil_of_same == -1)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printf("No identical elements");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lastRenderedPageBreak/>
        <w:t xml:space="preserve">            else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printf("\nIndex = %d",line_where_maxkil_of_same);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}}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int main(){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int *a;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int n;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printf("Enter n:");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scanf("%d", &amp;n);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a = Allocate(n);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if (a)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printf("Matrix:\n");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Init(a,n);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Print(a,n);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Suma(a,n);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free(a);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return 0;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}</w:t>
      </w:r>
    </w:p>
    <w:p w:rsidR="00183381" w:rsidRDefault="00183381" w:rsidP="00183381">
      <w:pPr>
        <w:pStyle w:val="2"/>
        <w:rPr>
          <w:lang w:val="en-US"/>
        </w:rPr>
      </w:pPr>
      <w:bookmarkStart w:id="85" w:name="_Toc46935689"/>
      <w:r>
        <w:t>Додато</w:t>
      </w:r>
      <w:proofErr w:type="gramStart"/>
      <w:r>
        <w:t>к(</w:t>
      </w:r>
      <w:proofErr w:type="gramEnd"/>
      <w:r>
        <w:t>б)</w:t>
      </w:r>
      <w:bookmarkEnd w:id="85"/>
      <w:r>
        <w:rPr>
          <w:lang w:val="uk-UA"/>
        </w:rPr>
        <w:t xml:space="preserve"> </w:t>
      </w:r>
    </w:p>
    <w:p w:rsidR="00CD4F73" w:rsidRPr="008E33F2" w:rsidRDefault="00CD4F73" w:rsidP="00CD4F73">
      <w:pPr>
        <w:spacing w:line="360" w:lineRule="auto"/>
        <w:rPr>
          <w:b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3588BD7" wp14:editId="46F97B4A">
            <wp:extent cx="5950424" cy="20600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724" t="23715" r="57876" b="57565"/>
                    <a:stretch/>
                  </pic:blipFill>
                  <pic:spPr bwMode="auto">
                    <a:xfrm>
                      <a:off x="0" y="0"/>
                      <a:ext cx="5950424" cy="206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8E33F2" w:rsidRDefault="00CD4F73" w:rsidP="00CD4F73">
      <w:pPr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Default="00CD4F73" w:rsidP="00CD4F73">
      <w:pPr>
        <w:pStyle w:val="1"/>
        <w:pageBreakBefore/>
      </w:pPr>
      <w:bookmarkStart w:id="86" w:name="_Toc46935690"/>
      <w:r>
        <w:rPr>
          <w:bCs/>
        </w:rPr>
        <w:lastRenderedPageBreak/>
        <w:t>Завдання 10</w:t>
      </w:r>
      <w:bookmarkEnd w:id="86"/>
    </w:p>
    <w:p w:rsidR="00C567B9" w:rsidRDefault="00C567B9" w:rsidP="00C567B9">
      <w:pPr>
        <w:pStyle w:val="2"/>
      </w:pPr>
      <w:bookmarkStart w:id="87" w:name="_Toc46935691"/>
      <w:r>
        <w:lastRenderedPageBreak/>
        <w:t>ПОСТАНОВКА ЗАДАЧІ</w:t>
      </w:r>
      <w:bookmarkEnd w:id="87"/>
    </w:p>
    <w:p w:rsidR="00C567B9" w:rsidRDefault="00C567B9" w:rsidP="00C567B9">
      <w:pPr>
        <w:pStyle w:val="3"/>
        <w:rPr>
          <w:lang w:val="en-US"/>
        </w:rPr>
      </w:pPr>
      <w:bookmarkStart w:id="88" w:name="_Toc46935692"/>
      <w:r>
        <w:t>Опис завдання</w:t>
      </w:r>
      <w:bookmarkEnd w:id="88"/>
    </w:p>
    <w:p w:rsidR="00CD4F73" w:rsidRPr="0096160C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96160C">
        <w:rPr>
          <w:sz w:val="28"/>
          <w:szCs w:val="28"/>
          <w:lang w:val="uk-UA"/>
        </w:rPr>
        <w:t>Варіант 13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96160C">
        <w:rPr>
          <w:sz w:val="28"/>
          <w:szCs w:val="28"/>
        </w:rPr>
        <w:t>Доступна така інформація про музичні твори</w:t>
      </w:r>
      <w:proofErr w:type="gramEnd"/>
      <w:r w:rsidRPr="0096160C">
        <w:rPr>
          <w:sz w:val="28"/>
          <w:szCs w:val="28"/>
        </w:rPr>
        <w:t>: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 xml:space="preserve">– носій (грамплатівка, </w:t>
      </w:r>
      <w:proofErr w:type="gramStart"/>
      <w:r w:rsidRPr="0096160C">
        <w:rPr>
          <w:sz w:val="28"/>
          <w:szCs w:val="28"/>
        </w:rPr>
        <w:t>ауд</w:t>
      </w:r>
      <w:proofErr w:type="gramEnd"/>
      <w:r w:rsidRPr="0096160C">
        <w:rPr>
          <w:sz w:val="28"/>
          <w:szCs w:val="28"/>
        </w:rPr>
        <w:t>іокасета, лазерний диск);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назва;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виконавець (</w:t>
      </w:r>
      <w:proofErr w:type="gramStart"/>
      <w:r w:rsidRPr="0096160C">
        <w:rPr>
          <w:sz w:val="28"/>
          <w:szCs w:val="28"/>
        </w:rPr>
        <w:t>пр</w:t>
      </w:r>
      <w:proofErr w:type="gramEnd"/>
      <w:r w:rsidRPr="0096160C">
        <w:rPr>
          <w:sz w:val="28"/>
          <w:szCs w:val="28"/>
        </w:rPr>
        <w:t>ізвище, ім'я);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6160C">
        <w:rPr>
          <w:sz w:val="28"/>
          <w:szCs w:val="28"/>
        </w:rPr>
        <w:t>– час звучання;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кількість творів;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ці</w:t>
      </w:r>
      <w:proofErr w:type="gramStart"/>
      <w:r w:rsidRPr="0096160C">
        <w:rPr>
          <w:sz w:val="28"/>
          <w:szCs w:val="28"/>
        </w:rPr>
        <w:t>на</w:t>
      </w:r>
      <w:proofErr w:type="gramEnd"/>
      <w:r w:rsidRPr="0096160C">
        <w:rPr>
          <w:sz w:val="28"/>
          <w:szCs w:val="28"/>
        </w:rPr>
        <w:t xml:space="preserve"> по каталогу.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 xml:space="preserve">Створити в структурі функції, що визначають: а) загальний час звучання </w:t>
      </w:r>
      <w:proofErr w:type="gramStart"/>
      <w:r w:rsidRPr="0096160C">
        <w:rPr>
          <w:sz w:val="28"/>
          <w:szCs w:val="28"/>
        </w:rPr>
        <w:t>п</w:t>
      </w:r>
      <w:proofErr w:type="gramEnd"/>
      <w:r w:rsidRPr="0096160C">
        <w:rPr>
          <w:sz w:val="28"/>
          <w:szCs w:val="28"/>
        </w:rPr>
        <w:t>ісень для заданого виконавця; б) середню вартість всіх аудіокасет.</w:t>
      </w:r>
    </w:p>
    <w:p w:rsidR="00CD4F73" w:rsidRPr="003E107E" w:rsidRDefault="00CD4F73" w:rsidP="00CD4F73">
      <w:pPr>
        <w:rPr>
          <w:sz w:val="28"/>
          <w:szCs w:val="28"/>
          <w:lang w:val="uk-UA"/>
        </w:rPr>
      </w:pPr>
    </w:p>
    <w:p w:rsidR="00C567B9" w:rsidRDefault="00C567B9" w:rsidP="00C567B9">
      <w:pPr>
        <w:pStyle w:val="2"/>
        <w:rPr>
          <w:lang w:val="uk-UA"/>
        </w:rPr>
      </w:pPr>
      <w:bookmarkStart w:id="89" w:name="_Toc46935693"/>
      <w:r>
        <w:t>ТЕОРЕТИЧНІ ВІДОМОСТІ</w:t>
      </w:r>
      <w:bookmarkEnd w:id="89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23609A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23609A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структурами</w:t>
      </w:r>
    </w:p>
    <w:p w:rsidR="00CD4F73" w:rsidRPr="00CF66AB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виділення динамічної пам</w:t>
      </w:r>
      <w:r>
        <w:rPr>
          <w:color w:val="000000"/>
          <w:sz w:val="28"/>
          <w:lang w:val="en-US"/>
        </w:rPr>
        <w:t>’</w:t>
      </w:r>
      <w:r>
        <w:rPr>
          <w:color w:val="000000"/>
          <w:sz w:val="28"/>
          <w:lang w:val="uk-UA"/>
        </w:rPr>
        <w:t>яті структурі</w:t>
      </w:r>
    </w:p>
    <w:p w:rsidR="00C567B9" w:rsidRPr="00B83CFB" w:rsidRDefault="00C567B9" w:rsidP="00C567B9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C567B9" w:rsidRPr="00700BB7" w:rsidRDefault="00C567B9" w:rsidP="00C567B9">
      <w:pPr>
        <w:pStyle w:val="3"/>
        <w:rPr>
          <w:lang w:val="uk-UA"/>
        </w:rPr>
      </w:pPr>
      <w:bookmarkStart w:id="90" w:name="_Toc46935694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90"/>
    </w:p>
    <w:p w:rsidR="00CD4F73" w:rsidRPr="00D97DFD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#include &lt;stdio.h&gt;</w:t>
      </w:r>
    </w:p>
    <w:p w:rsidR="00CD4F73" w:rsidRPr="00D97DFD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#include &lt;stdlib.h&gt;</w:t>
      </w:r>
    </w:p>
    <w:p w:rsidR="00CD4F73" w:rsidRPr="00D97DFD" w:rsidRDefault="00CD4F73" w:rsidP="00CD4F73">
      <w:pPr>
        <w:spacing w:line="360" w:lineRule="auto"/>
        <w:jc w:val="both"/>
        <w:rPr>
          <w:sz w:val="28"/>
          <w:szCs w:val="28"/>
          <w:lang w:val="en-US"/>
        </w:rPr>
      </w:pPr>
      <w:r w:rsidRPr="00D97DFD">
        <w:rPr>
          <w:sz w:val="28"/>
          <w:szCs w:val="28"/>
          <w:lang w:val="en-US"/>
        </w:rPr>
        <w:t>#include &lt;string.h&gt;</w:t>
      </w:r>
    </w:p>
    <w:p w:rsidR="00CD4F73" w:rsidRPr="00CA5091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</w:p>
    <w:p w:rsidR="00C567B9" w:rsidRDefault="00C567B9" w:rsidP="00C567B9">
      <w:pPr>
        <w:pStyle w:val="2"/>
        <w:rPr>
          <w:lang w:val="uk-UA"/>
        </w:rPr>
      </w:pPr>
      <w:bookmarkStart w:id="91" w:name="_Toc46935695"/>
      <w:r>
        <w:lastRenderedPageBreak/>
        <w:t>Висновок</w:t>
      </w:r>
      <w:bookmarkEnd w:id="91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Вона побудована за допомогою структури. ЇЇ можна використовувати при підрахунку середньої вартості та знаходити час звучання</w:t>
      </w:r>
      <w:r w:rsidRPr="00500F50">
        <w:rPr>
          <w:sz w:val="28"/>
          <w:szCs w:val="28"/>
        </w:rPr>
        <w:t>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>ї</w:t>
      </w:r>
      <w:r>
        <w:rPr>
          <w:sz w:val="28"/>
          <w:szCs w:val="28"/>
          <w:lang w:val="uk-UA"/>
        </w:rPr>
        <w:t xml:space="preserve"> зі структурами та динамічною пам</w:t>
      </w:r>
      <w:r w:rsidRPr="00CF66AB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яттю.</w:t>
      </w:r>
      <w:r>
        <w:rPr>
          <w:sz w:val="28"/>
          <w:szCs w:val="28"/>
        </w:rPr>
        <w:t>.</w:t>
      </w:r>
    </w:p>
    <w:p w:rsidR="00CD4F73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</w:t>
      </w:r>
      <w:r>
        <w:rPr>
          <w:sz w:val="28"/>
          <w:szCs w:val="28"/>
        </w:rPr>
        <w:t xml:space="preserve"> зручний інтерфейс для користувача, за допомогою якого він</w:t>
      </w:r>
    </w:p>
    <w:p w:rsidR="00CD4F73" w:rsidRPr="00CF66AB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може комфортно </w:t>
      </w:r>
      <w:r>
        <w:rPr>
          <w:sz w:val="28"/>
          <w:szCs w:val="28"/>
          <w:lang w:val="uk-UA"/>
        </w:rPr>
        <w:t>вводить дані і  відразу бачить результат</w:t>
      </w:r>
      <w:r w:rsidRPr="00500F5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швидко може знайти потрібну інформацію.</w:t>
      </w:r>
    </w:p>
    <w:p w:rsidR="00C567B9" w:rsidRDefault="00C567B9" w:rsidP="00C567B9">
      <w:pPr>
        <w:pStyle w:val="2"/>
        <w:rPr>
          <w:lang w:val="en-US"/>
        </w:rPr>
      </w:pPr>
      <w:bookmarkStart w:id="92" w:name="_Toc46935696"/>
      <w:r>
        <w:t>Додато</w:t>
      </w:r>
      <w:proofErr w:type="gramStart"/>
      <w:r>
        <w:t>к(</w:t>
      </w:r>
      <w:proofErr w:type="gramEnd"/>
      <w:r>
        <w:t>а)</w:t>
      </w:r>
      <w:bookmarkEnd w:id="92"/>
      <w:r>
        <w:rPr>
          <w:lang w:val="en-US"/>
        </w:rPr>
        <w:t xml:space="preserve"> 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#include &lt;stdio.h&gt;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#include &lt;stdlib.h&gt;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#include &lt;string.h&gt;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23609A">
        <w:rPr>
          <w:i/>
          <w:sz w:val="28"/>
          <w:szCs w:val="28"/>
          <w:lang w:val="en-US"/>
        </w:rPr>
        <w:t>system(</w:t>
      </w:r>
      <w:proofErr w:type="gramEnd"/>
      <w:r w:rsidRPr="0023609A">
        <w:rPr>
          <w:i/>
          <w:sz w:val="28"/>
          <w:szCs w:val="28"/>
          <w:lang w:val="en-US"/>
        </w:rPr>
        <w:t>"pause") or input loop */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typedef</w:t>
      </w:r>
      <w:proofErr w:type="gramEnd"/>
      <w:r w:rsidRPr="0023609A">
        <w:rPr>
          <w:i/>
          <w:sz w:val="28"/>
          <w:szCs w:val="28"/>
          <w:lang w:val="en-US"/>
        </w:rPr>
        <w:t xml:space="preserve"> struct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char</w:t>
      </w:r>
      <w:proofErr w:type="gramEnd"/>
      <w:r w:rsidRPr="0023609A">
        <w:rPr>
          <w:i/>
          <w:sz w:val="28"/>
          <w:szCs w:val="28"/>
          <w:lang w:val="en-US"/>
        </w:rPr>
        <w:t xml:space="preserve"> media[64];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char</w:t>
      </w:r>
      <w:proofErr w:type="gramEnd"/>
      <w:r w:rsidRPr="0023609A">
        <w:rPr>
          <w:i/>
          <w:sz w:val="28"/>
          <w:szCs w:val="28"/>
          <w:lang w:val="en-US"/>
        </w:rPr>
        <w:t xml:space="preserve"> name[64];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char</w:t>
      </w:r>
      <w:proofErr w:type="gramEnd"/>
      <w:r w:rsidRPr="0023609A">
        <w:rPr>
          <w:i/>
          <w:sz w:val="28"/>
          <w:szCs w:val="28"/>
          <w:lang w:val="en-US"/>
        </w:rPr>
        <w:t xml:space="preserve"> performer[64];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time, num_works, price;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23609A">
        <w:rPr>
          <w:i/>
          <w:sz w:val="28"/>
          <w:szCs w:val="28"/>
          <w:lang w:val="en-US"/>
        </w:rPr>
        <w:t>} musical_works;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i,n=3;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>musical_works *mus_work;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23609A">
        <w:rPr>
          <w:i/>
          <w:sz w:val="28"/>
          <w:szCs w:val="28"/>
          <w:lang w:val="en-US"/>
        </w:rPr>
        <w:t xml:space="preserve">    mus_work = (musical_works *) calloc (n</w:t>
      </w:r>
      <w:proofErr w:type="gramStart"/>
      <w:r w:rsidRPr="0023609A">
        <w:rPr>
          <w:i/>
          <w:sz w:val="28"/>
          <w:szCs w:val="28"/>
          <w:lang w:val="en-US"/>
        </w:rPr>
        <w:t>,sizeof</w:t>
      </w:r>
      <w:proofErr w:type="gramEnd"/>
      <w:r w:rsidRPr="0023609A">
        <w:rPr>
          <w:i/>
          <w:sz w:val="28"/>
          <w:szCs w:val="28"/>
          <w:lang w:val="en-US"/>
        </w:rPr>
        <w:t>(</w:t>
      </w:r>
      <w:r w:rsidRPr="0023609A">
        <w:rPr>
          <w:i/>
          <w:sz w:val="28"/>
          <w:szCs w:val="28"/>
          <w:lang w:val="en-US"/>
        </w:rPr>
        <w:tab/>
        <w:t>musical_works));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for</w:t>
      </w:r>
      <w:proofErr w:type="gramEnd"/>
      <w:r w:rsidRPr="0023609A">
        <w:rPr>
          <w:i/>
          <w:sz w:val="28"/>
          <w:szCs w:val="28"/>
          <w:lang w:val="en-US"/>
        </w:rPr>
        <w:t xml:space="preserve"> (i=0;i&lt;n;i++) 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tipe of  media (gramophone record, audio cassette, laser disk):");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</w:r>
      <w:proofErr w:type="gramStart"/>
      <w:r w:rsidRPr="0023609A">
        <w:rPr>
          <w:i/>
          <w:sz w:val="28"/>
          <w:szCs w:val="28"/>
          <w:lang w:val="en-US"/>
        </w:rPr>
        <w:t>gets(</w:t>
      </w:r>
      <w:proofErr w:type="gramEnd"/>
      <w:r w:rsidRPr="0023609A">
        <w:rPr>
          <w:i/>
          <w:sz w:val="28"/>
          <w:szCs w:val="28"/>
          <w:lang w:val="en-US"/>
        </w:rPr>
        <w:t>mus_work[i].media);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name of composition: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23609A">
        <w:rPr>
          <w:i/>
          <w:sz w:val="28"/>
          <w:szCs w:val="28"/>
          <w:lang w:val="en-US"/>
        </w:rPr>
        <w:t>gets(</w:t>
      </w:r>
      <w:proofErr w:type="gramEnd"/>
      <w:r w:rsidRPr="0023609A">
        <w:rPr>
          <w:i/>
          <w:sz w:val="28"/>
          <w:szCs w:val="28"/>
          <w:lang w:val="en-US"/>
        </w:rPr>
        <w:t>mus_work[i].name);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performer (surname, name):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  <w:t xml:space="preserve">  </w:t>
      </w:r>
      <w:proofErr w:type="gramStart"/>
      <w:r w:rsidRPr="0023609A">
        <w:rPr>
          <w:i/>
          <w:sz w:val="28"/>
          <w:szCs w:val="28"/>
          <w:lang w:val="en-US"/>
        </w:rPr>
        <w:t>gets(</w:t>
      </w:r>
      <w:proofErr w:type="gramEnd"/>
      <w:r w:rsidRPr="0023609A">
        <w:rPr>
          <w:i/>
          <w:sz w:val="28"/>
          <w:szCs w:val="28"/>
          <w:lang w:val="en-US"/>
        </w:rPr>
        <w:t>mus_work[i].performer);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sound time(minutes) =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        </w:t>
      </w:r>
      <w:proofErr w:type="gramStart"/>
      <w:r w:rsidRPr="0023609A">
        <w:rPr>
          <w:i/>
          <w:sz w:val="28"/>
          <w:szCs w:val="28"/>
          <w:lang w:val="en-US"/>
        </w:rPr>
        <w:t>scanf(</w:t>
      </w:r>
      <w:proofErr w:type="gramEnd"/>
      <w:r w:rsidRPr="0023609A">
        <w:rPr>
          <w:i/>
          <w:sz w:val="28"/>
          <w:szCs w:val="28"/>
          <w:lang w:val="en-US"/>
        </w:rPr>
        <w:t>"%d",&amp;mus_work[i].time);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  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number of works =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          </w:t>
      </w:r>
      <w:proofErr w:type="gramStart"/>
      <w:r w:rsidRPr="0023609A">
        <w:rPr>
          <w:i/>
          <w:sz w:val="28"/>
          <w:szCs w:val="28"/>
          <w:lang w:val="en-US"/>
        </w:rPr>
        <w:t>scanf(</w:t>
      </w:r>
      <w:proofErr w:type="gramEnd"/>
      <w:r w:rsidRPr="0023609A">
        <w:rPr>
          <w:i/>
          <w:sz w:val="28"/>
          <w:szCs w:val="28"/>
          <w:lang w:val="en-US"/>
        </w:rPr>
        <w:t>"%d",&amp;mus_work[i].num_works);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the price according to the catalog:");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scanf(</w:t>
      </w:r>
      <w:proofErr w:type="gramEnd"/>
      <w:r w:rsidRPr="0023609A">
        <w:rPr>
          <w:i/>
          <w:sz w:val="28"/>
          <w:szCs w:val="28"/>
          <w:lang w:val="en-US"/>
        </w:rPr>
        <w:t>"%d",&amp;mus_work[i].price);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"\n");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  <w:t xml:space="preserve">   }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float</w:t>
      </w:r>
      <w:proofErr w:type="gramEnd"/>
      <w:r w:rsidRPr="0023609A">
        <w:rPr>
          <w:i/>
          <w:sz w:val="28"/>
          <w:szCs w:val="28"/>
          <w:lang w:val="en-US"/>
        </w:rPr>
        <w:t xml:space="preserve"> suma, average_value;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for</w:t>
      </w:r>
      <w:proofErr w:type="gramEnd"/>
      <w:r w:rsidRPr="0023609A">
        <w:rPr>
          <w:i/>
          <w:sz w:val="28"/>
          <w:szCs w:val="28"/>
          <w:lang w:val="en-US"/>
        </w:rPr>
        <w:t xml:space="preserve"> (i=0;i&lt;n;i++) 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suma</w:t>
      </w:r>
      <w:proofErr w:type="gramEnd"/>
      <w:r w:rsidRPr="0023609A">
        <w:rPr>
          <w:i/>
          <w:sz w:val="28"/>
          <w:szCs w:val="28"/>
          <w:lang w:val="en-US"/>
        </w:rPr>
        <w:t xml:space="preserve"> = suma + mus_work[i].price;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lastRenderedPageBreak/>
        <w:t>}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average_value = 1.00*suma/n;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"The average price according to the catalog = %.2f", average_value);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S;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for</w:t>
      </w:r>
      <w:proofErr w:type="gramEnd"/>
      <w:r w:rsidRPr="0023609A">
        <w:rPr>
          <w:i/>
          <w:sz w:val="28"/>
          <w:szCs w:val="28"/>
          <w:lang w:val="en-US"/>
        </w:rPr>
        <w:t xml:space="preserve"> (i=0;i&lt;n;i++) 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S=mus_work[i].num_works*mus_work[i].time;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"\nTotal playing time of songs for %s = %d   ",mus_work[i].performer, S);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23609A">
        <w:rPr>
          <w:i/>
          <w:sz w:val="28"/>
          <w:szCs w:val="28"/>
        </w:rPr>
        <w:t>}</w:t>
      </w:r>
    </w:p>
    <w:p w:rsidR="00CD4F73" w:rsidRPr="0096160C" w:rsidRDefault="00CD4F73" w:rsidP="00CD4F73">
      <w:pPr>
        <w:spacing w:line="360" w:lineRule="auto"/>
        <w:jc w:val="both"/>
        <w:rPr>
          <w:sz w:val="28"/>
          <w:szCs w:val="28"/>
        </w:rPr>
      </w:pP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ab/>
        <w:t>return 0;</w:t>
      </w:r>
    </w:p>
    <w:p w:rsidR="00CD4F73" w:rsidRPr="000E24F3" w:rsidRDefault="00CD4F73" w:rsidP="00CD4F73">
      <w:pPr>
        <w:spacing w:line="360" w:lineRule="auto"/>
        <w:ind w:firstLine="709"/>
        <w:jc w:val="both"/>
        <w:rPr>
          <w:b/>
          <w:sz w:val="44"/>
          <w:szCs w:val="44"/>
          <w:lang w:val="uk-UA"/>
        </w:rPr>
      </w:pPr>
      <w:r w:rsidRPr="0096160C">
        <w:rPr>
          <w:sz w:val="28"/>
          <w:szCs w:val="28"/>
        </w:rPr>
        <w:t>}</w:t>
      </w:r>
    </w:p>
    <w:p w:rsidR="00C567B9" w:rsidRDefault="00C567B9" w:rsidP="00C567B9">
      <w:pPr>
        <w:pStyle w:val="2"/>
        <w:rPr>
          <w:lang w:val="en-US"/>
        </w:rPr>
      </w:pPr>
      <w:bookmarkStart w:id="93" w:name="_Toc46935697"/>
      <w:r>
        <w:t>Додато</w:t>
      </w:r>
      <w:proofErr w:type="gramStart"/>
      <w:r>
        <w:t>к(</w:t>
      </w:r>
      <w:proofErr w:type="gramEnd"/>
      <w:r>
        <w:t>б)</w:t>
      </w:r>
      <w:bookmarkEnd w:id="93"/>
      <w:r>
        <w:rPr>
          <w:lang w:val="uk-UA"/>
        </w:rPr>
        <w:t xml:space="preserve"> </w:t>
      </w:r>
    </w:p>
    <w:p w:rsidR="00CD4F73" w:rsidRDefault="00CD4F73" w:rsidP="00CD4F73">
      <w:pPr>
        <w:rPr>
          <w:lang w:val="uk-UA"/>
        </w:rPr>
      </w:pPr>
      <w:r>
        <w:rPr>
          <w:noProof/>
        </w:rPr>
        <w:drawing>
          <wp:inline distT="0" distB="0" distL="0" distR="0" wp14:anchorId="6BFBAAF5" wp14:editId="30DA7A7B">
            <wp:extent cx="6141352" cy="347947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866" r="52918" b="49681"/>
                    <a:stretch/>
                  </pic:blipFill>
                  <pic:spPr bwMode="auto">
                    <a:xfrm>
                      <a:off x="0" y="0"/>
                      <a:ext cx="6150335" cy="348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pStyle w:val="1"/>
        <w:pageBreakBefore/>
      </w:pPr>
      <w:bookmarkStart w:id="94" w:name="_Toc46935698"/>
      <w:r>
        <w:rPr>
          <w:bCs/>
        </w:rPr>
        <w:lastRenderedPageBreak/>
        <w:t>Завдання 11</w:t>
      </w:r>
      <w:bookmarkEnd w:id="94"/>
    </w:p>
    <w:p w:rsidR="009F36A2" w:rsidRDefault="009F36A2" w:rsidP="009F36A2">
      <w:pPr>
        <w:pStyle w:val="2"/>
      </w:pPr>
      <w:bookmarkStart w:id="95" w:name="_Toc46935699"/>
      <w:r>
        <w:lastRenderedPageBreak/>
        <w:t>ПОСТАНОВКА ЗАДАЧІ</w:t>
      </w:r>
      <w:bookmarkEnd w:id="95"/>
    </w:p>
    <w:p w:rsidR="00CD4F73" w:rsidRPr="009F36A2" w:rsidRDefault="009F36A2" w:rsidP="009F36A2">
      <w:pPr>
        <w:pStyle w:val="3"/>
        <w:rPr>
          <w:lang w:val="en-US"/>
        </w:rPr>
      </w:pPr>
      <w:bookmarkStart w:id="96" w:name="_Toc46935700"/>
      <w:r>
        <w:t>Опис завдання</w:t>
      </w:r>
      <w:bookmarkEnd w:id="96"/>
    </w:p>
    <w:p w:rsidR="00CD4F73" w:rsidRPr="00D97DFD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  <w:lang w:val="uk-UA"/>
        </w:rPr>
        <w:t xml:space="preserve">Відомі дані про 25 учнів класу: прізвище, ім'я, по батькові, адреса та домашній телефон, якщо він є. Вивести на екран прізвище, ім'я та адресу кожного учня, у якого немає домашнього телефону та учня в номері, якого присутня цифра «7» . </w:t>
      </w:r>
      <w:r w:rsidRPr="00D97DFD">
        <w:rPr>
          <w:sz w:val="28"/>
          <w:szCs w:val="28"/>
        </w:rPr>
        <w:t>Розглянути три випадки:</w:t>
      </w:r>
    </w:p>
    <w:p w:rsidR="00CD4F73" w:rsidRPr="00D97DFD" w:rsidRDefault="00CD4F73" w:rsidP="00CD4F73">
      <w:pPr>
        <w:numPr>
          <w:ilvl w:val="1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телефон заданий у вигляді 6 – значного числа: 557059;</w:t>
      </w:r>
    </w:p>
    <w:p w:rsidR="00CD4F73" w:rsidRPr="00D97DFD" w:rsidRDefault="00CD4F73" w:rsidP="00CD4F73">
      <w:pPr>
        <w:numPr>
          <w:ilvl w:val="1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 xml:space="preserve">телефон заданий у вигляді всеукраїнського стандарту: (80372) – 55–00–57 </w:t>
      </w:r>
    </w:p>
    <w:p w:rsidR="00CD4F73" w:rsidRPr="00D97DFD" w:rsidRDefault="00CD4F73" w:rsidP="00CD4F73">
      <w:pPr>
        <w:numPr>
          <w:ilvl w:val="1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телефон заданий у вигляді: 55-50-57.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</w:t>
      </w:r>
      <w:r>
        <w:rPr>
          <w:b/>
          <w:sz w:val="28"/>
          <w:szCs w:val="36"/>
          <w:lang w:val="uk-UA"/>
        </w:rPr>
        <w:t>.2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D97DFD">
        <w:rPr>
          <w:sz w:val="28"/>
          <w:szCs w:val="28"/>
        </w:rPr>
        <w:t xml:space="preserve">Відомий </w:t>
      </w:r>
      <w:proofErr w:type="gramStart"/>
      <w:r w:rsidRPr="00D97DFD">
        <w:rPr>
          <w:sz w:val="28"/>
          <w:szCs w:val="28"/>
        </w:rPr>
        <w:t>р</w:t>
      </w:r>
      <w:proofErr w:type="gramEnd"/>
      <w:r w:rsidRPr="00D97DFD">
        <w:rPr>
          <w:sz w:val="28"/>
          <w:szCs w:val="28"/>
        </w:rPr>
        <w:t xml:space="preserve">іст і стать кожного з 22 чоловік. </w:t>
      </w:r>
      <w:r>
        <w:rPr>
          <w:sz w:val="28"/>
          <w:szCs w:val="28"/>
        </w:rPr>
        <w:t>Знайти середній ріст чоловіків.</w:t>
      </w:r>
    </w:p>
    <w:p w:rsidR="00CD4F73" w:rsidRPr="003E107E" w:rsidRDefault="00CD4F73" w:rsidP="00CD4F73">
      <w:pPr>
        <w:rPr>
          <w:sz w:val="28"/>
          <w:szCs w:val="28"/>
          <w:lang w:val="uk-UA"/>
        </w:rPr>
      </w:pPr>
    </w:p>
    <w:p w:rsidR="009F36A2" w:rsidRDefault="009F36A2" w:rsidP="009F36A2">
      <w:pPr>
        <w:pStyle w:val="2"/>
        <w:rPr>
          <w:lang w:val="uk-UA"/>
        </w:rPr>
      </w:pPr>
      <w:bookmarkStart w:id="97" w:name="_Toc46935701"/>
      <w:r>
        <w:t>ТЕОРЕТИЧНІ ВІДОМОСТІ</w:t>
      </w:r>
      <w:bookmarkEnd w:id="97"/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 w:rsidRPr="00D97DFD">
        <w:rPr>
          <w:color w:val="000000"/>
          <w:sz w:val="28"/>
          <w:szCs w:val="28"/>
          <w:lang w:val="uk-UA"/>
        </w:rPr>
        <w:t xml:space="preserve">Оператор вибору </w:t>
      </w:r>
      <w:r w:rsidRPr="00D97DFD">
        <w:rPr>
          <w:color w:val="000000"/>
          <w:sz w:val="28"/>
          <w:szCs w:val="28"/>
          <w:lang w:val="en-US"/>
        </w:rPr>
        <w:t>Switch</w:t>
      </w:r>
      <w:r w:rsidRPr="00D97DFD">
        <w:rPr>
          <w:lang w:val="uk-UA"/>
        </w:rPr>
        <w:t xml:space="preserve">.. </w:t>
      </w:r>
      <w:r w:rsidRPr="00D97DFD">
        <w:rPr>
          <w:color w:val="000000"/>
          <w:sz w:val="28"/>
          <w:szCs w:val="28"/>
          <w:lang w:val="uk-UA"/>
        </w:rPr>
        <w:t xml:space="preserve">Оператор </w:t>
      </w:r>
      <w:r w:rsidRPr="00D97DFD">
        <w:rPr>
          <w:color w:val="000000"/>
          <w:sz w:val="28"/>
          <w:szCs w:val="28"/>
          <w:lang w:val="en-US"/>
        </w:rPr>
        <w:t>Switch</w:t>
      </w:r>
      <w:r w:rsidRPr="00D97DFD">
        <w:rPr>
          <w:color w:val="000000"/>
          <w:sz w:val="32"/>
          <w:szCs w:val="28"/>
          <w:lang w:val="uk-UA"/>
        </w:rPr>
        <w:t xml:space="preserve"> </w:t>
      </w:r>
      <w:r w:rsidRPr="00D97DFD">
        <w:rPr>
          <w:b/>
          <w:color w:val="000000"/>
          <w:sz w:val="32"/>
          <w:szCs w:val="28"/>
          <w:lang w:val="uk-UA"/>
        </w:rPr>
        <w:t xml:space="preserve"> </w:t>
      </w:r>
      <w:r w:rsidRPr="00D97DFD">
        <w:rPr>
          <w:color w:val="000000"/>
          <w:sz w:val="28"/>
          <w:szCs w:val="28"/>
          <w:lang w:val="uk-UA"/>
        </w:rPr>
        <w:t xml:space="preserve">я використала  для </w:t>
      </w:r>
      <w:r>
        <w:rPr>
          <w:color w:val="000000"/>
          <w:sz w:val="28"/>
          <w:szCs w:val="28"/>
          <w:lang w:val="uk-UA"/>
        </w:rPr>
        <w:t xml:space="preserve"> визначення формату номера для введення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CD4F73" w:rsidRPr="004652A5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динамічне виділення пам</w:t>
      </w:r>
      <w:r w:rsidRPr="007C0D4D">
        <w:rPr>
          <w:color w:val="000000"/>
          <w:sz w:val="28"/>
          <w:szCs w:val="28"/>
        </w:rPr>
        <w:t>‘</w:t>
      </w:r>
      <w:r>
        <w:rPr>
          <w:color w:val="000000"/>
          <w:sz w:val="28"/>
          <w:szCs w:val="28"/>
          <w:lang w:val="uk-UA"/>
        </w:rPr>
        <w:t>яті під структуру</w:t>
      </w:r>
    </w:p>
    <w:p w:rsidR="00CD4F73" w:rsidRPr="00645903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форматоване введеня і вивидення</w:t>
      </w:r>
    </w:p>
    <w:p w:rsidR="00645903" w:rsidRDefault="00645903" w:rsidP="00645903">
      <w:pPr>
        <w:pStyle w:val="ad"/>
        <w:spacing w:after="283" w:line="360" w:lineRule="auto"/>
        <w:jc w:val="both"/>
        <w:rPr>
          <w:color w:val="000000"/>
          <w:sz w:val="28"/>
          <w:szCs w:val="28"/>
          <w:lang w:val="uk-UA"/>
        </w:rPr>
      </w:pPr>
    </w:p>
    <w:p w:rsidR="00645903" w:rsidRPr="007C0D4D" w:rsidRDefault="00645903" w:rsidP="00645903">
      <w:pPr>
        <w:pStyle w:val="ad"/>
        <w:spacing w:after="283" w:line="360" w:lineRule="auto"/>
        <w:jc w:val="both"/>
        <w:rPr>
          <w:lang w:val="uk-UA"/>
        </w:rPr>
      </w:pPr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>
        <w:rPr>
          <w:b/>
          <w:sz w:val="28"/>
          <w:szCs w:val="36"/>
          <w:lang w:val="uk-UA"/>
        </w:rPr>
        <w:lastRenderedPageBreak/>
        <w:t>11.2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9F36A2" w:rsidRDefault="00CD4F73" w:rsidP="009F36A2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  <w:r>
        <w:rPr>
          <w:color w:val="000000"/>
          <w:sz w:val="28"/>
          <w:szCs w:val="28"/>
          <w:lang w:val="uk-UA"/>
        </w:rPr>
        <w:t xml:space="preserve"> для визначення статі </w:t>
      </w:r>
    </w:p>
    <w:p w:rsidR="00CD4F73" w:rsidRPr="009F36A2" w:rsidRDefault="00CD4F73" w:rsidP="009F36A2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 w:rsidRPr="009F36A2">
        <w:rPr>
          <w:color w:val="000000"/>
          <w:sz w:val="28"/>
          <w:szCs w:val="28"/>
          <w:lang w:val="uk-UA"/>
        </w:rPr>
        <w:t>динамічне виділення пам</w:t>
      </w:r>
      <w:r w:rsidRPr="009F36A2">
        <w:rPr>
          <w:color w:val="000000"/>
          <w:sz w:val="28"/>
          <w:szCs w:val="28"/>
        </w:rPr>
        <w:t>‘</w:t>
      </w:r>
      <w:r w:rsidRPr="009F36A2">
        <w:rPr>
          <w:color w:val="000000"/>
          <w:sz w:val="28"/>
          <w:szCs w:val="28"/>
          <w:lang w:val="uk-UA"/>
        </w:rPr>
        <w:t>яті під структуру</w:t>
      </w:r>
    </w:p>
    <w:p w:rsidR="006A60A2" w:rsidRPr="00B83CFB" w:rsidRDefault="006A60A2" w:rsidP="006A60A2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CD4F73" w:rsidRPr="006A60A2" w:rsidRDefault="006A60A2" w:rsidP="006A60A2">
      <w:pPr>
        <w:pStyle w:val="3"/>
        <w:rPr>
          <w:lang w:val="uk-UA"/>
        </w:rPr>
      </w:pPr>
      <w:bookmarkStart w:id="98" w:name="_Toc4693570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98"/>
    </w:p>
    <w:p w:rsidR="00CD4F73" w:rsidRPr="00D97DFD" w:rsidRDefault="00CD4F73" w:rsidP="006A60A2">
      <w:pPr>
        <w:autoSpaceDE w:val="0"/>
        <w:autoSpaceDN w:val="0"/>
        <w:adjustRightInd w:val="0"/>
        <w:spacing w:line="360" w:lineRule="auto"/>
        <w:jc w:val="both"/>
        <w:rPr>
          <w:sz w:val="28"/>
          <w:szCs w:val="22"/>
          <w:lang w:val="uk-UA"/>
        </w:rPr>
      </w:pPr>
      <w:r w:rsidRPr="00D97DFD">
        <w:rPr>
          <w:sz w:val="28"/>
          <w:szCs w:val="22"/>
          <w:lang w:val="uk-UA"/>
        </w:rPr>
        <w:t>#</w:t>
      </w:r>
      <w:r w:rsidRPr="00D97DFD">
        <w:rPr>
          <w:sz w:val="28"/>
          <w:szCs w:val="22"/>
        </w:rPr>
        <w:t>include</w:t>
      </w:r>
      <w:r w:rsidRPr="00D97DFD">
        <w:rPr>
          <w:sz w:val="28"/>
          <w:szCs w:val="22"/>
          <w:lang w:val="uk-UA"/>
        </w:rPr>
        <w:t xml:space="preserve"> &lt;</w:t>
      </w:r>
      <w:r w:rsidRPr="00D97DFD">
        <w:rPr>
          <w:sz w:val="28"/>
          <w:szCs w:val="22"/>
        </w:rPr>
        <w:t>stdio</w:t>
      </w:r>
      <w:r w:rsidRPr="00D97DFD">
        <w:rPr>
          <w:sz w:val="28"/>
          <w:szCs w:val="22"/>
          <w:lang w:val="uk-UA"/>
        </w:rPr>
        <w:t>.</w:t>
      </w:r>
      <w:r w:rsidRPr="00D97DFD">
        <w:rPr>
          <w:sz w:val="28"/>
          <w:szCs w:val="22"/>
        </w:rPr>
        <w:t>h</w:t>
      </w:r>
      <w:r w:rsidRPr="00D97DFD">
        <w:rPr>
          <w:sz w:val="28"/>
          <w:szCs w:val="22"/>
          <w:lang w:val="uk-UA"/>
        </w:rPr>
        <w:t>&gt;</w:t>
      </w:r>
    </w:p>
    <w:p w:rsidR="00CD4F73" w:rsidRPr="00D97DFD" w:rsidRDefault="00CD4F73" w:rsidP="006A60A2">
      <w:pPr>
        <w:autoSpaceDE w:val="0"/>
        <w:autoSpaceDN w:val="0"/>
        <w:adjustRightInd w:val="0"/>
        <w:spacing w:line="360" w:lineRule="auto"/>
        <w:jc w:val="both"/>
        <w:rPr>
          <w:sz w:val="28"/>
          <w:szCs w:val="22"/>
          <w:lang w:val="uk-UA"/>
        </w:rPr>
      </w:pPr>
      <w:r w:rsidRPr="00D97DFD">
        <w:rPr>
          <w:sz w:val="28"/>
          <w:szCs w:val="22"/>
          <w:lang w:val="uk-UA"/>
        </w:rPr>
        <w:t>#</w:t>
      </w:r>
      <w:r w:rsidRPr="00D97DFD">
        <w:rPr>
          <w:sz w:val="28"/>
          <w:szCs w:val="22"/>
        </w:rPr>
        <w:t>include</w:t>
      </w:r>
      <w:r w:rsidRPr="00D97DFD">
        <w:rPr>
          <w:sz w:val="28"/>
          <w:szCs w:val="22"/>
          <w:lang w:val="uk-UA"/>
        </w:rPr>
        <w:t xml:space="preserve"> &lt;</w:t>
      </w:r>
      <w:r w:rsidRPr="00D97DFD">
        <w:rPr>
          <w:sz w:val="28"/>
          <w:szCs w:val="22"/>
        </w:rPr>
        <w:t>stdlib</w:t>
      </w:r>
      <w:r w:rsidRPr="00D97DFD">
        <w:rPr>
          <w:sz w:val="28"/>
          <w:szCs w:val="22"/>
          <w:lang w:val="uk-UA"/>
        </w:rPr>
        <w:t>.</w:t>
      </w:r>
      <w:r w:rsidRPr="00D97DFD">
        <w:rPr>
          <w:sz w:val="28"/>
          <w:szCs w:val="22"/>
        </w:rPr>
        <w:t>h</w:t>
      </w:r>
      <w:r w:rsidRPr="00D97DFD">
        <w:rPr>
          <w:sz w:val="28"/>
          <w:szCs w:val="22"/>
          <w:lang w:val="uk-UA"/>
        </w:rPr>
        <w:t>&gt;</w:t>
      </w:r>
    </w:p>
    <w:p w:rsidR="00CD4F73" w:rsidRDefault="00CD4F73" w:rsidP="006A60A2">
      <w:pPr>
        <w:autoSpaceDE w:val="0"/>
        <w:autoSpaceDN w:val="0"/>
        <w:adjustRightInd w:val="0"/>
        <w:spacing w:line="360" w:lineRule="auto"/>
        <w:jc w:val="both"/>
        <w:rPr>
          <w:sz w:val="28"/>
          <w:szCs w:val="22"/>
          <w:lang w:val="uk-UA"/>
        </w:rPr>
      </w:pPr>
      <w:r w:rsidRPr="00D97DFD">
        <w:rPr>
          <w:sz w:val="28"/>
          <w:szCs w:val="22"/>
          <w:lang w:val="uk-UA"/>
        </w:rPr>
        <w:t>#</w:t>
      </w:r>
      <w:r w:rsidRPr="00D97DFD">
        <w:rPr>
          <w:sz w:val="28"/>
          <w:szCs w:val="22"/>
        </w:rPr>
        <w:t>include</w:t>
      </w:r>
      <w:r w:rsidRPr="00D97DFD">
        <w:rPr>
          <w:sz w:val="28"/>
          <w:szCs w:val="22"/>
          <w:lang w:val="uk-UA"/>
        </w:rPr>
        <w:t xml:space="preserve"> &lt;</w:t>
      </w:r>
      <w:r w:rsidRPr="00D97DFD">
        <w:rPr>
          <w:sz w:val="28"/>
          <w:szCs w:val="22"/>
        </w:rPr>
        <w:t>string</w:t>
      </w:r>
      <w:r w:rsidRPr="00D97DFD">
        <w:rPr>
          <w:sz w:val="28"/>
          <w:szCs w:val="22"/>
          <w:lang w:val="uk-UA"/>
        </w:rPr>
        <w:t>.</w:t>
      </w:r>
      <w:r w:rsidRPr="00D97DFD">
        <w:rPr>
          <w:sz w:val="28"/>
          <w:szCs w:val="22"/>
        </w:rPr>
        <w:t>h</w:t>
      </w:r>
      <w:r w:rsidRPr="00D97DFD">
        <w:rPr>
          <w:sz w:val="28"/>
          <w:szCs w:val="22"/>
          <w:lang w:val="uk-UA"/>
        </w:rPr>
        <w:t>&gt;</w:t>
      </w:r>
    </w:p>
    <w:p w:rsidR="006A60A2" w:rsidRPr="006A60A2" w:rsidRDefault="006A60A2" w:rsidP="006A60A2">
      <w:pPr>
        <w:pStyle w:val="3"/>
        <w:rPr>
          <w:lang w:val="uk-UA"/>
        </w:rPr>
      </w:pPr>
      <w:bookmarkStart w:id="99" w:name="_Toc46935703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99"/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proofErr w:type="gramStart"/>
      <w:r w:rsidRPr="00D97DFD">
        <w:rPr>
          <w:i/>
          <w:sz w:val="28"/>
          <w:szCs w:val="28"/>
          <w:lang w:val="en-US"/>
        </w:rPr>
        <w:t>void</w:t>
      </w:r>
      <w:proofErr w:type="gramEnd"/>
      <w:r w:rsidRPr="00D97DFD">
        <w:rPr>
          <w:i/>
          <w:sz w:val="28"/>
          <w:szCs w:val="28"/>
          <w:lang w:val="uk-UA"/>
        </w:rPr>
        <w:t xml:space="preserve"> </w:t>
      </w:r>
      <w:r w:rsidRPr="00D97DFD">
        <w:rPr>
          <w:i/>
          <w:sz w:val="28"/>
          <w:szCs w:val="28"/>
          <w:lang w:val="en-US"/>
        </w:rPr>
        <w:t>print</w:t>
      </w:r>
      <w:r w:rsidRPr="00D97DFD">
        <w:rPr>
          <w:i/>
          <w:sz w:val="28"/>
          <w:szCs w:val="28"/>
          <w:lang w:val="uk-UA"/>
        </w:rPr>
        <w:t>(</w:t>
      </w:r>
      <w:r w:rsidRPr="00D97DFD">
        <w:rPr>
          <w:i/>
          <w:sz w:val="28"/>
          <w:szCs w:val="28"/>
          <w:lang w:val="en-US"/>
        </w:rPr>
        <w:t>sts</w:t>
      </w:r>
      <w:r w:rsidRPr="00D97DFD">
        <w:rPr>
          <w:i/>
          <w:sz w:val="28"/>
          <w:szCs w:val="28"/>
          <w:lang w:val="uk-UA"/>
        </w:rPr>
        <w:t xml:space="preserve"> </w:t>
      </w:r>
      <w:r w:rsidRPr="00D97DFD">
        <w:rPr>
          <w:i/>
          <w:sz w:val="28"/>
          <w:szCs w:val="28"/>
          <w:lang w:val="en-US"/>
        </w:rPr>
        <w:t>fil</w:t>
      </w:r>
      <w:r w:rsidRPr="00D97DFD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 w:rsidRPr="00D97DFD">
        <w:rPr>
          <w:sz w:val="28"/>
          <w:szCs w:val="28"/>
          <w:lang w:val="uk-UA"/>
        </w:rPr>
        <w:t>виводить фамілію ім’я та адресу учня</w:t>
      </w:r>
    </w:p>
    <w:p w:rsidR="00CD4F73" w:rsidRPr="000E24F3" w:rsidRDefault="00CD4F73" w:rsidP="00CD4F73">
      <w:pPr>
        <w:rPr>
          <w:b/>
          <w:sz w:val="44"/>
          <w:szCs w:val="44"/>
          <w:lang w:val="uk-UA"/>
        </w:rPr>
      </w:pPr>
    </w:p>
    <w:p w:rsidR="004D5446" w:rsidRDefault="004D5446" w:rsidP="004D5446">
      <w:pPr>
        <w:pStyle w:val="2"/>
        <w:rPr>
          <w:lang w:val="uk-UA"/>
        </w:rPr>
      </w:pPr>
      <w:r w:rsidRPr="00645903">
        <w:rPr>
          <w:lang w:val="uk-UA"/>
        </w:rPr>
        <w:t xml:space="preserve"> </w:t>
      </w:r>
      <w:bookmarkStart w:id="100" w:name="_Toc46935704"/>
      <w:r>
        <w:t>Висновок</w:t>
      </w:r>
      <w:bookmarkEnd w:id="100"/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Default="00CD4F73" w:rsidP="00CD4F73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визначати учнів у яких немає телефона або в номері присутня цифра 7.  </w:t>
      </w:r>
    </w:p>
    <w:p w:rsidR="00CD4F73" w:rsidRPr="007C0D4D" w:rsidRDefault="00CD4F73" w:rsidP="00CD4F73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 xml:space="preserve">В  ході розробки програми були вивченні та поглиблені знання з динамічної </w:t>
      </w:r>
      <w:r>
        <w:rPr>
          <w:color w:val="000000"/>
          <w:sz w:val="28"/>
          <w:szCs w:val="28"/>
          <w:lang w:val="uk-UA"/>
        </w:rPr>
        <w:t>пам</w:t>
      </w:r>
      <w:r w:rsidRPr="007C0D4D">
        <w:rPr>
          <w:color w:val="000000"/>
          <w:sz w:val="28"/>
          <w:szCs w:val="28"/>
          <w:lang w:val="uk-UA"/>
        </w:rPr>
        <w:t>‘</w:t>
      </w:r>
      <w:r>
        <w:rPr>
          <w:color w:val="000000"/>
          <w:sz w:val="28"/>
          <w:szCs w:val="28"/>
          <w:lang w:val="uk-UA"/>
        </w:rPr>
        <w:t>яті та роботи зі структурами.</w:t>
      </w:r>
    </w:p>
    <w:p w:rsidR="00CD4F73" w:rsidRDefault="00CD4F73" w:rsidP="00CD4F73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CD4F73" w:rsidRDefault="00CD4F73" w:rsidP="00CD4F73">
      <w:pPr>
        <w:pStyle w:val="af"/>
        <w:spacing w:line="360" w:lineRule="auto"/>
        <w:ind w:left="72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програма може використовуватися вчителями для збору і розподілення контактної інформації про учнів.</w:t>
      </w:r>
    </w:p>
    <w:p w:rsidR="00CD4F73" w:rsidRPr="007C0D4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>
        <w:rPr>
          <w:b/>
          <w:sz w:val="28"/>
          <w:szCs w:val="36"/>
          <w:lang w:val="uk-UA"/>
        </w:rPr>
        <w:lastRenderedPageBreak/>
        <w:t>11.2</w:t>
      </w:r>
    </w:p>
    <w:p w:rsidR="00CD4F73" w:rsidRDefault="00CD4F73" w:rsidP="00CD4F73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знаходити середній ріст саме чоловіків.  </w:t>
      </w:r>
    </w:p>
    <w:p w:rsidR="00CD4F73" w:rsidRPr="007C0D4D" w:rsidRDefault="00CD4F73" w:rsidP="00CD4F73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 xml:space="preserve">В  ході розробки прграмибули вивченні та поглиблені знання з динамічної </w:t>
      </w:r>
      <w:r>
        <w:rPr>
          <w:color w:val="000000"/>
          <w:sz w:val="28"/>
          <w:szCs w:val="28"/>
          <w:lang w:val="uk-UA"/>
        </w:rPr>
        <w:t>пам</w:t>
      </w:r>
      <w:r w:rsidRPr="007C0D4D">
        <w:rPr>
          <w:color w:val="000000"/>
          <w:sz w:val="28"/>
          <w:szCs w:val="28"/>
          <w:lang w:val="uk-UA"/>
        </w:rPr>
        <w:t>‘</w:t>
      </w:r>
      <w:r>
        <w:rPr>
          <w:color w:val="000000"/>
          <w:sz w:val="28"/>
          <w:szCs w:val="28"/>
          <w:lang w:val="uk-UA"/>
        </w:rPr>
        <w:t>яті та роботи зі структурами.</w:t>
      </w:r>
    </w:p>
    <w:p w:rsidR="00CD4F73" w:rsidRDefault="00CD4F73" w:rsidP="00CD4F73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CD4F73" w:rsidRPr="00C329D7" w:rsidRDefault="00CD4F73" w:rsidP="00CD4F73">
      <w:pPr>
        <w:pStyle w:val="af"/>
        <w:spacing w:line="360" w:lineRule="auto"/>
        <w:ind w:left="720" w:firstLine="0"/>
        <w:jc w:val="both"/>
      </w:pPr>
      <w:r>
        <w:rPr>
          <w:sz w:val="28"/>
          <w:szCs w:val="28"/>
          <w:lang w:val="uk-UA"/>
        </w:rPr>
        <w:t>Ця програма може використовуватися вчителями для визначення росту учнів.</w:t>
      </w:r>
    </w:p>
    <w:p w:rsidR="00CD4F73" w:rsidRPr="004D5446" w:rsidRDefault="004D5446" w:rsidP="004D5446">
      <w:pPr>
        <w:pStyle w:val="2"/>
        <w:rPr>
          <w:lang w:val="en-US"/>
        </w:rPr>
      </w:pPr>
      <w:bookmarkStart w:id="101" w:name="_Toc46935705"/>
      <w:r>
        <w:t>Додато</w:t>
      </w:r>
      <w:proofErr w:type="gramStart"/>
      <w:r>
        <w:t>к(</w:t>
      </w:r>
      <w:proofErr w:type="gramEnd"/>
      <w:r>
        <w:t>а)</w:t>
      </w:r>
      <w:bookmarkEnd w:id="101"/>
      <w:r>
        <w:rPr>
          <w:lang w:val="en-US"/>
        </w:rPr>
        <w:t xml:space="preserve"> 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#include &lt;stdio.h&gt;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#include &lt;stdlib.h&gt;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#include &lt;string.h&gt;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D97DFD">
        <w:rPr>
          <w:i/>
          <w:sz w:val="28"/>
          <w:szCs w:val="28"/>
          <w:lang w:val="en-US"/>
        </w:rPr>
        <w:t>system(</w:t>
      </w:r>
      <w:proofErr w:type="gramEnd"/>
      <w:r w:rsidRPr="00D97DFD">
        <w:rPr>
          <w:i/>
          <w:sz w:val="28"/>
          <w:szCs w:val="28"/>
          <w:lang w:val="en-US"/>
        </w:rPr>
        <w:t>"pause") or input loop */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typedef</w:t>
      </w:r>
      <w:proofErr w:type="gramEnd"/>
      <w:r w:rsidRPr="00D97DFD">
        <w:rPr>
          <w:i/>
          <w:sz w:val="28"/>
          <w:szCs w:val="28"/>
          <w:lang w:val="en-US"/>
        </w:rPr>
        <w:t xml:space="preserve"> struct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surname[64];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name[64];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address[64];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tel1[6];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w;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int</w:t>
      </w:r>
      <w:proofErr w:type="gramEnd"/>
      <w:r w:rsidRPr="00D97DFD">
        <w:rPr>
          <w:i/>
          <w:sz w:val="28"/>
          <w:szCs w:val="28"/>
          <w:lang w:val="en-US"/>
        </w:rPr>
        <w:t xml:space="preserve"> ist;</w:t>
      </w:r>
    </w:p>
    <w:p w:rsidR="00CD4F73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uk-UA"/>
        </w:rPr>
      </w:pPr>
      <w:r w:rsidRPr="00D97DFD">
        <w:rPr>
          <w:i/>
          <w:sz w:val="28"/>
          <w:szCs w:val="28"/>
          <w:lang w:val="en-US"/>
        </w:rPr>
        <w:t>} sts;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void</w:t>
      </w:r>
      <w:proofErr w:type="gramEnd"/>
      <w:r w:rsidRPr="00D97DFD">
        <w:rPr>
          <w:i/>
          <w:sz w:val="28"/>
          <w:szCs w:val="28"/>
          <w:lang w:val="en-US"/>
        </w:rPr>
        <w:t xml:space="preserve"> print(sts fil)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lastRenderedPageBreak/>
        <w:t>printf(</w:t>
      </w:r>
      <w:proofErr w:type="gramEnd"/>
      <w:r w:rsidRPr="00D97DFD">
        <w:rPr>
          <w:i/>
          <w:sz w:val="28"/>
          <w:szCs w:val="28"/>
          <w:lang w:val="en-US"/>
        </w:rPr>
        <w:t>"\nSurname:%s\tname:%s\tAddress:%s  ",fil.surname,fil.name,fil.address);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int</w:t>
      </w:r>
      <w:proofErr w:type="gramEnd"/>
      <w:r w:rsidRPr="00D97DFD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int</w:t>
      </w:r>
      <w:proofErr w:type="gramEnd"/>
      <w:r w:rsidRPr="00D97DFD">
        <w:rPr>
          <w:i/>
          <w:sz w:val="28"/>
          <w:szCs w:val="28"/>
          <w:lang w:val="en-US"/>
        </w:rPr>
        <w:t xml:space="preserve"> i,j,n,ist;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sts</w:t>
      </w:r>
      <w:proofErr w:type="gramEnd"/>
      <w:r w:rsidRPr="00D97DFD">
        <w:rPr>
          <w:i/>
          <w:sz w:val="28"/>
          <w:szCs w:val="28"/>
          <w:lang w:val="en-US"/>
        </w:rPr>
        <w:t xml:space="preserve"> *st;  n=4; int k=0;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</w:t>
      </w:r>
      <w:proofErr w:type="gramStart"/>
      <w:r w:rsidRPr="00D97DFD">
        <w:rPr>
          <w:i/>
          <w:sz w:val="28"/>
          <w:szCs w:val="28"/>
          <w:lang w:val="en-US"/>
        </w:rPr>
        <w:t>st</w:t>
      </w:r>
      <w:proofErr w:type="gramEnd"/>
      <w:r w:rsidRPr="00D97DFD">
        <w:rPr>
          <w:i/>
          <w:sz w:val="28"/>
          <w:szCs w:val="28"/>
          <w:lang w:val="en-US"/>
        </w:rPr>
        <w:t xml:space="preserve"> = (sts *) calloc (n,sizeof(sts));//виділяю пам'ять під масив зі структурних елементів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(i=0;i&lt;n;i++)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"Enter surname: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fflush(</w:t>
      </w:r>
      <w:proofErr w:type="gramEnd"/>
      <w:r w:rsidRPr="00D97DFD">
        <w:rPr>
          <w:i/>
          <w:sz w:val="28"/>
          <w:szCs w:val="28"/>
          <w:lang w:val="en-US"/>
        </w:rPr>
        <w:t>stdin);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gets(</w:t>
      </w:r>
      <w:proofErr w:type="gramEnd"/>
      <w:r w:rsidRPr="00D97DFD">
        <w:rPr>
          <w:i/>
          <w:sz w:val="28"/>
          <w:szCs w:val="28"/>
          <w:lang w:val="en-US"/>
        </w:rPr>
        <w:t>st[i].surname);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"Enter name:");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fflush(</w:t>
      </w:r>
      <w:proofErr w:type="gramEnd"/>
      <w:r w:rsidRPr="00D97DFD">
        <w:rPr>
          <w:i/>
          <w:sz w:val="28"/>
          <w:szCs w:val="28"/>
          <w:lang w:val="en-US"/>
        </w:rPr>
        <w:t>stdin);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gets(</w:t>
      </w:r>
      <w:proofErr w:type="gramEnd"/>
      <w:r w:rsidRPr="00D97DFD">
        <w:rPr>
          <w:i/>
          <w:sz w:val="28"/>
          <w:szCs w:val="28"/>
          <w:lang w:val="en-US"/>
        </w:rPr>
        <w:t>st[i].name);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"Enter addresa:");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D97DFD">
        <w:rPr>
          <w:i/>
          <w:sz w:val="28"/>
          <w:szCs w:val="28"/>
          <w:lang w:val="en-US"/>
        </w:rPr>
        <w:t>fflush(</w:t>
      </w:r>
      <w:proofErr w:type="gramEnd"/>
      <w:r w:rsidRPr="00D97DFD">
        <w:rPr>
          <w:i/>
          <w:sz w:val="28"/>
          <w:szCs w:val="28"/>
          <w:lang w:val="en-US"/>
        </w:rPr>
        <w:t>stdin);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r w:rsidRPr="00D97DFD">
        <w:rPr>
          <w:i/>
          <w:sz w:val="28"/>
          <w:szCs w:val="28"/>
          <w:lang w:val="en-US"/>
        </w:rPr>
        <w:tab/>
        <w:t xml:space="preserve">  </w:t>
      </w:r>
      <w:proofErr w:type="gramStart"/>
      <w:r w:rsidRPr="00D97DFD">
        <w:rPr>
          <w:i/>
          <w:sz w:val="28"/>
          <w:szCs w:val="28"/>
          <w:lang w:val="en-US"/>
        </w:rPr>
        <w:t>gets(</w:t>
      </w:r>
      <w:proofErr w:type="gramEnd"/>
      <w:r w:rsidRPr="00D97DFD">
        <w:rPr>
          <w:i/>
          <w:sz w:val="28"/>
          <w:szCs w:val="28"/>
          <w:lang w:val="en-US"/>
        </w:rPr>
        <w:t>st[i].address);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"Telefone?y/n: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"%c",&amp;st[i].w);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if</w:t>
      </w:r>
      <w:proofErr w:type="gramEnd"/>
      <w:r w:rsidRPr="00D97DFD">
        <w:rPr>
          <w:i/>
          <w:sz w:val="28"/>
          <w:szCs w:val="28"/>
          <w:lang w:val="en-US"/>
        </w:rPr>
        <w:t xml:space="preserve"> (st[i].w=='n'){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"No number\n");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else{</w:t>
      </w:r>
      <w:proofErr w:type="gramEnd"/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"Choose standart of telephone");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lastRenderedPageBreak/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"\n1 -  ******");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"\n2 - (80372) - **-**-**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"\n3 - **-**-**");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 xml:space="preserve"> "\n%d", &amp;ist 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switch</w:t>
      </w:r>
      <w:proofErr w:type="gramEnd"/>
      <w:r w:rsidRPr="00D97DFD">
        <w:rPr>
          <w:i/>
          <w:sz w:val="28"/>
          <w:szCs w:val="28"/>
          <w:lang w:val="en-US"/>
        </w:rPr>
        <w:t xml:space="preserve"> ( ist )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case</w:t>
      </w:r>
      <w:proofErr w:type="gramEnd"/>
      <w:r w:rsidRPr="00D97DFD">
        <w:rPr>
          <w:i/>
          <w:sz w:val="28"/>
          <w:szCs w:val="28"/>
          <w:lang w:val="en-US"/>
        </w:rPr>
        <w:t xml:space="preserve"> 1: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"number: ****** 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"%s",&amp;st[i].tel1);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break</w:t>
      </w:r>
      <w:proofErr w:type="gramEnd"/>
      <w:r w:rsidRPr="00D97DFD">
        <w:rPr>
          <w:i/>
          <w:sz w:val="28"/>
          <w:szCs w:val="28"/>
          <w:lang w:val="en-US"/>
        </w:rPr>
        <w:t>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case</w:t>
      </w:r>
      <w:proofErr w:type="gramEnd"/>
      <w:r w:rsidRPr="00D97DFD">
        <w:rPr>
          <w:i/>
          <w:sz w:val="28"/>
          <w:szCs w:val="28"/>
          <w:lang w:val="en-US"/>
        </w:rPr>
        <w:t xml:space="preserve"> 2: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"number: (80372)- **-**-**   \n"); printf("(80372) -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"%s",&amp;st[i].tel1);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break</w:t>
      </w:r>
      <w:proofErr w:type="gramEnd"/>
      <w:r w:rsidRPr="00D97DFD">
        <w:rPr>
          <w:i/>
          <w:sz w:val="28"/>
          <w:szCs w:val="28"/>
          <w:lang w:val="en-US"/>
        </w:rPr>
        <w:t>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case</w:t>
      </w:r>
      <w:proofErr w:type="gramEnd"/>
      <w:r w:rsidRPr="00D97DFD">
        <w:rPr>
          <w:i/>
          <w:sz w:val="28"/>
          <w:szCs w:val="28"/>
          <w:lang w:val="en-US"/>
        </w:rPr>
        <w:t xml:space="preserve"> 3: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"number: **-**-**   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"%s",&amp;st[i].tel1);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break</w:t>
      </w:r>
      <w:proofErr w:type="gramEnd"/>
      <w:r w:rsidRPr="00D97DFD">
        <w:rPr>
          <w:i/>
          <w:sz w:val="28"/>
          <w:szCs w:val="28"/>
          <w:lang w:val="en-US"/>
        </w:rPr>
        <w:t>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"\nStudents with no phone:\n");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(i=0;i&lt;n;i++)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if</w:t>
      </w:r>
      <w:proofErr w:type="gramEnd"/>
      <w:r w:rsidRPr="00D97DFD">
        <w:rPr>
          <w:i/>
          <w:sz w:val="28"/>
          <w:szCs w:val="28"/>
          <w:lang w:val="en-US"/>
        </w:rPr>
        <w:t xml:space="preserve"> (st[i].w=='n')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print(</w:t>
      </w:r>
      <w:proofErr w:type="gramEnd"/>
      <w:r w:rsidRPr="00D97DFD">
        <w:rPr>
          <w:i/>
          <w:sz w:val="28"/>
          <w:szCs w:val="28"/>
          <w:lang w:val="en-US"/>
        </w:rPr>
        <w:t>st[i]);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"\nStudents with 7 in phone:\n");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(i=0;i&lt;n;i++)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(j=0;j&lt;10;j++)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lastRenderedPageBreak/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if</w:t>
      </w:r>
      <w:proofErr w:type="gramEnd"/>
      <w:r w:rsidRPr="00D97DFD">
        <w:rPr>
          <w:i/>
          <w:sz w:val="28"/>
          <w:szCs w:val="28"/>
          <w:lang w:val="en-US"/>
        </w:rPr>
        <w:t xml:space="preserve"> (st[i].tel1[j] == '7'){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print(</w:t>
      </w:r>
      <w:proofErr w:type="gramEnd"/>
      <w:r w:rsidRPr="00D97DFD">
        <w:rPr>
          <w:i/>
          <w:sz w:val="28"/>
          <w:szCs w:val="28"/>
          <w:lang w:val="en-US"/>
        </w:rPr>
        <w:t>st[i]);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 }}}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E820A6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return</w:t>
      </w:r>
      <w:proofErr w:type="gramEnd"/>
      <w:r w:rsidRPr="00D97DFD">
        <w:rPr>
          <w:i/>
          <w:sz w:val="28"/>
          <w:szCs w:val="28"/>
          <w:lang w:val="en-US"/>
        </w:rPr>
        <w:t xml:space="preserve"> 0;}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</w:t>
      </w:r>
      <w:r>
        <w:rPr>
          <w:b/>
          <w:sz w:val="28"/>
          <w:szCs w:val="36"/>
          <w:lang w:val="uk-UA"/>
        </w:rPr>
        <w:t>.2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>#include &lt;stdio.h&gt;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>#include &lt;stdlib.h&gt;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>#include &lt;string.h&gt;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7C0D4D">
        <w:rPr>
          <w:i/>
          <w:sz w:val="28"/>
          <w:szCs w:val="28"/>
          <w:lang w:val="en-US"/>
        </w:rPr>
        <w:t>system(</w:t>
      </w:r>
      <w:proofErr w:type="gramEnd"/>
      <w:r w:rsidRPr="007C0D4D">
        <w:rPr>
          <w:i/>
          <w:sz w:val="28"/>
          <w:szCs w:val="28"/>
          <w:lang w:val="en-US"/>
        </w:rPr>
        <w:t>"pause") or input loop */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typedef</w:t>
      </w:r>
      <w:proofErr w:type="gramEnd"/>
      <w:r w:rsidRPr="007C0D4D">
        <w:rPr>
          <w:i/>
          <w:sz w:val="28"/>
          <w:szCs w:val="28"/>
          <w:lang w:val="en-US"/>
        </w:rPr>
        <w:t xml:space="preserve"> struct  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float</w:t>
      </w:r>
      <w:proofErr w:type="gramEnd"/>
      <w:r w:rsidRPr="007C0D4D">
        <w:rPr>
          <w:i/>
          <w:sz w:val="28"/>
          <w:szCs w:val="28"/>
          <w:lang w:val="en-US"/>
        </w:rPr>
        <w:t xml:space="preserve"> height;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char</w:t>
      </w:r>
      <w:proofErr w:type="gramEnd"/>
      <w:r w:rsidRPr="007C0D4D">
        <w:rPr>
          <w:i/>
          <w:sz w:val="28"/>
          <w:szCs w:val="28"/>
          <w:lang w:val="en-US"/>
        </w:rPr>
        <w:t xml:space="preserve"> s;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}man</w:t>
      </w:r>
      <w:proofErr w:type="gramEnd"/>
      <w:r w:rsidRPr="007C0D4D">
        <w:rPr>
          <w:i/>
          <w:sz w:val="28"/>
          <w:szCs w:val="28"/>
          <w:lang w:val="en-US"/>
        </w:rPr>
        <w:t>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int</w:t>
      </w:r>
      <w:proofErr w:type="gramEnd"/>
      <w:r w:rsidRPr="007C0D4D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man</w:t>
      </w:r>
      <w:proofErr w:type="gramEnd"/>
      <w:r w:rsidRPr="007C0D4D">
        <w:rPr>
          <w:i/>
          <w:sz w:val="28"/>
          <w:szCs w:val="28"/>
          <w:lang w:val="en-US"/>
        </w:rPr>
        <w:t xml:space="preserve"> *men;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int</w:t>
      </w:r>
      <w:proofErr w:type="gramEnd"/>
      <w:r w:rsidRPr="007C0D4D">
        <w:rPr>
          <w:i/>
          <w:sz w:val="28"/>
          <w:szCs w:val="28"/>
          <w:lang w:val="en-US"/>
        </w:rPr>
        <w:t xml:space="preserve"> i, n=22, k=0;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float</w:t>
      </w:r>
      <w:proofErr w:type="gramEnd"/>
      <w:r w:rsidRPr="007C0D4D">
        <w:rPr>
          <w:i/>
          <w:sz w:val="28"/>
          <w:szCs w:val="28"/>
          <w:lang w:val="en-US"/>
        </w:rPr>
        <w:t xml:space="preserve"> ser;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men</w:t>
      </w:r>
      <w:proofErr w:type="gramEnd"/>
      <w:r w:rsidRPr="007C0D4D">
        <w:rPr>
          <w:i/>
          <w:sz w:val="28"/>
          <w:szCs w:val="28"/>
          <w:lang w:val="en-US"/>
        </w:rPr>
        <w:t xml:space="preserve"> = (man *) calloc (n,sizeof(man));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for</w:t>
      </w:r>
      <w:proofErr w:type="gramEnd"/>
      <w:r w:rsidRPr="007C0D4D">
        <w:rPr>
          <w:i/>
          <w:sz w:val="28"/>
          <w:szCs w:val="28"/>
          <w:lang w:val="en-US"/>
        </w:rPr>
        <w:t xml:space="preserve"> (i=0;i&lt;n; i++)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"Enter height = ");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scanf(</w:t>
      </w:r>
      <w:proofErr w:type="gramEnd"/>
      <w:r w:rsidRPr="007C0D4D">
        <w:rPr>
          <w:i/>
          <w:sz w:val="28"/>
          <w:szCs w:val="28"/>
          <w:lang w:val="en-US"/>
        </w:rPr>
        <w:t>"%f",&amp;men[i].height 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"Enter pol(m/f) = ");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fflush(</w:t>
      </w:r>
      <w:proofErr w:type="gramEnd"/>
      <w:r w:rsidRPr="007C0D4D">
        <w:rPr>
          <w:i/>
          <w:sz w:val="28"/>
          <w:szCs w:val="28"/>
          <w:lang w:val="en-US"/>
        </w:rPr>
        <w:t>stdin);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scanf(</w:t>
      </w:r>
      <w:proofErr w:type="gramEnd"/>
      <w:r w:rsidRPr="007C0D4D">
        <w:rPr>
          <w:i/>
          <w:sz w:val="28"/>
          <w:szCs w:val="28"/>
          <w:lang w:val="en-US"/>
        </w:rPr>
        <w:t>"%c",&amp;men[i].s 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}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float</w:t>
      </w:r>
      <w:proofErr w:type="gramEnd"/>
      <w:r w:rsidRPr="007C0D4D">
        <w:rPr>
          <w:i/>
          <w:sz w:val="28"/>
          <w:szCs w:val="28"/>
          <w:lang w:val="en-US"/>
        </w:rPr>
        <w:t xml:space="preserve"> sum=0;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lastRenderedPageBreak/>
        <w:t>for</w:t>
      </w:r>
      <w:proofErr w:type="gramEnd"/>
      <w:r w:rsidRPr="007C0D4D">
        <w:rPr>
          <w:i/>
          <w:sz w:val="28"/>
          <w:szCs w:val="28"/>
          <w:lang w:val="en-US"/>
        </w:rPr>
        <w:t xml:space="preserve"> (i=0;i&lt;n; i++){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if</w:t>
      </w:r>
      <w:proofErr w:type="gramEnd"/>
      <w:r w:rsidRPr="007C0D4D">
        <w:rPr>
          <w:i/>
          <w:sz w:val="28"/>
          <w:szCs w:val="28"/>
          <w:lang w:val="en-US"/>
        </w:rPr>
        <w:t xml:space="preserve"> ( men[i].s == 'm'){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sum</w:t>
      </w:r>
      <w:proofErr w:type="gramEnd"/>
      <w:r w:rsidRPr="007C0D4D">
        <w:rPr>
          <w:i/>
          <w:sz w:val="28"/>
          <w:szCs w:val="28"/>
          <w:lang w:val="en-US"/>
        </w:rPr>
        <w:t xml:space="preserve"> = sum + men[i].height;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k</w:t>
      </w:r>
      <w:proofErr w:type="gramEnd"/>
      <w:r w:rsidRPr="007C0D4D">
        <w:rPr>
          <w:i/>
          <w:sz w:val="28"/>
          <w:szCs w:val="28"/>
          <w:lang w:val="en-US"/>
        </w:rPr>
        <w:t>++;}}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"Suma = %.2f  Quantity = %d",sum,k);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ser</w:t>
      </w:r>
      <w:proofErr w:type="gramEnd"/>
      <w:r w:rsidRPr="007C0D4D">
        <w:rPr>
          <w:i/>
          <w:sz w:val="28"/>
          <w:szCs w:val="28"/>
          <w:lang w:val="en-US"/>
        </w:rPr>
        <w:t xml:space="preserve"> =(sum/k);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if</w:t>
      </w:r>
      <w:proofErr w:type="gramEnd"/>
      <w:r w:rsidRPr="007C0D4D">
        <w:rPr>
          <w:i/>
          <w:sz w:val="28"/>
          <w:szCs w:val="28"/>
          <w:lang w:val="en-US"/>
        </w:rPr>
        <w:t xml:space="preserve"> (k==0){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 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"No men");}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else</w:t>
      </w:r>
      <w:proofErr w:type="gramEnd"/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 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"\nAverage height of men = %.2f", ser);</w:t>
      </w:r>
    </w:p>
    <w:p w:rsidR="00CD4F73" w:rsidRPr="00C329D7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ab/>
      </w:r>
      <w:proofErr w:type="gramStart"/>
      <w:r w:rsidRPr="004D4188">
        <w:rPr>
          <w:i/>
          <w:sz w:val="28"/>
          <w:szCs w:val="28"/>
        </w:rPr>
        <w:t>return 0;</w:t>
      </w:r>
      <w:r>
        <w:rPr>
          <w:i/>
          <w:sz w:val="28"/>
          <w:szCs w:val="28"/>
          <w:lang w:val="en-US"/>
        </w:rPr>
        <w:t>}</w:t>
      </w:r>
      <w:proofErr w:type="gramEnd"/>
    </w:p>
    <w:p w:rsidR="004D5446" w:rsidRDefault="004D5446" w:rsidP="004D5446">
      <w:pPr>
        <w:pStyle w:val="2"/>
        <w:rPr>
          <w:lang w:val="en-US"/>
        </w:rPr>
      </w:pPr>
      <w:bookmarkStart w:id="102" w:name="_Toc46935706"/>
      <w:r>
        <w:t>Додато</w:t>
      </w:r>
      <w:proofErr w:type="gramStart"/>
      <w:r>
        <w:t>к(</w:t>
      </w:r>
      <w:proofErr w:type="gramEnd"/>
      <w:r>
        <w:t>б)</w:t>
      </w:r>
      <w:bookmarkEnd w:id="102"/>
      <w:r>
        <w:rPr>
          <w:lang w:val="uk-UA"/>
        </w:rPr>
        <w:t xml:space="preserve"> </w:t>
      </w: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</w:t>
      </w:r>
      <w:r>
        <w:rPr>
          <w:b/>
          <w:sz w:val="28"/>
          <w:szCs w:val="36"/>
          <w:lang w:val="uk-UA"/>
        </w:rPr>
        <w:t>.1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>
        <w:rPr>
          <w:noProof/>
        </w:rPr>
        <w:lastRenderedPageBreak/>
        <w:drawing>
          <wp:inline distT="0" distB="0" distL="0" distR="0" wp14:anchorId="489995BA" wp14:editId="4711E0A1">
            <wp:extent cx="5642840" cy="66688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548" r="58230" b="9643"/>
                    <a:stretch/>
                  </pic:blipFill>
                  <pic:spPr bwMode="auto">
                    <a:xfrm>
                      <a:off x="0" y="0"/>
                      <a:ext cx="5659584" cy="668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P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CD4F73" w:rsidRDefault="00CD4F73" w:rsidP="00CD4F73">
      <w:pPr>
        <w:spacing w:line="360" w:lineRule="auto"/>
        <w:rPr>
          <w:b/>
          <w:sz w:val="28"/>
          <w:szCs w:val="36"/>
          <w:lang w:val="en-US"/>
        </w:rPr>
      </w:pP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lastRenderedPageBreak/>
        <w:t>11</w:t>
      </w:r>
      <w:r>
        <w:rPr>
          <w:b/>
          <w:sz w:val="28"/>
          <w:szCs w:val="36"/>
          <w:lang w:val="uk-UA"/>
        </w:rPr>
        <w:t>.2</w:t>
      </w:r>
    </w:p>
    <w:p w:rsidR="00CD4F73" w:rsidRDefault="00CD4F73" w:rsidP="00CD4F73">
      <w:pPr>
        <w:rPr>
          <w:lang w:val="uk-UA"/>
        </w:rPr>
      </w:pPr>
    </w:p>
    <w:p w:rsidR="00CD4F73" w:rsidRPr="0096160C" w:rsidRDefault="00CD4F73" w:rsidP="00CD4F73">
      <w:pPr>
        <w:rPr>
          <w:lang w:val="uk-UA"/>
        </w:rPr>
      </w:pPr>
      <w:r>
        <w:rPr>
          <w:noProof/>
        </w:rPr>
        <w:drawing>
          <wp:inline distT="0" distB="0" distL="0" distR="0" wp14:anchorId="13E35516" wp14:editId="1343E33E">
            <wp:extent cx="5506085" cy="515885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868" r="69566" b="46411"/>
                    <a:stretch/>
                  </pic:blipFill>
                  <pic:spPr bwMode="auto">
                    <a:xfrm>
                      <a:off x="0" y="0"/>
                      <a:ext cx="5508582" cy="516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30" w:rsidRDefault="00E14530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710616" w:rsidRDefault="00710616" w:rsidP="00710616">
      <w:pPr>
        <w:pStyle w:val="1"/>
        <w:pageBreakBefore/>
        <w:rPr>
          <w:bCs/>
        </w:rPr>
      </w:pPr>
      <w:bookmarkStart w:id="103" w:name="_Toc46935707"/>
      <w:r w:rsidRPr="00F72599">
        <w:rPr>
          <w:bCs/>
        </w:rPr>
        <w:lastRenderedPageBreak/>
        <w:t>Завдання 1</w:t>
      </w:r>
      <w:r>
        <w:rPr>
          <w:bCs/>
        </w:rPr>
        <w:t>2</w:t>
      </w:r>
      <w:bookmarkEnd w:id="103"/>
    </w:p>
    <w:p w:rsidR="00710616" w:rsidRDefault="00710616" w:rsidP="00710616">
      <w:pPr>
        <w:pStyle w:val="2"/>
      </w:pPr>
      <w:bookmarkStart w:id="104" w:name="_Toc46935708"/>
      <w:r>
        <w:lastRenderedPageBreak/>
        <w:t>ПОСТАНОВКА ЗАДАЧІ</w:t>
      </w:r>
      <w:bookmarkEnd w:id="104"/>
    </w:p>
    <w:p w:rsidR="00710616" w:rsidRDefault="00710616" w:rsidP="00710616">
      <w:pPr>
        <w:pStyle w:val="3"/>
        <w:rPr>
          <w:lang w:val="en-US"/>
        </w:rPr>
      </w:pPr>
      <w:bookmarkStart w:id="105" w:name="_Toc46935709"/>
      <w:r>
        <w:t>Опис завдання</w:t>
      </w:r>
      <w:bookmarkEnd w:id="105"/>
    </w:p>
    <w:p w:rsidR="000A6844" w:rsidRPr="000A6844" w:rsidRDefault="000A6844" w:rsidP="000A6844">
      <w:pPr>
        <w:pStyle w:val="a0"/>
        <w:rPr>
          <w:sz w:val="28"/>
          <w:lang w:val="uk-UA"/>
        </w:rPr>
      </w:pPr>
      <w:r w:rsidRPr="000A6844">
        <w:rPr>
          <w:sz w:val="28"/>
          <w:lang w:val="uk-UA"/>
        </w:rPr>
        <w:t>Варіант 13</w:t>
      </w:r>
    </w:p>
    <w:p w:rsidR="00EE3F8E" w:rsidRPr="002C03CE" w:rsidRDefault="00EE3F8E" w:rsidP="00EE3F8E">
      <w:pPr>
        <w:tabs>
          <w:tab w:val="left" w:pos="851"/>
          <w:tab w:val="left" w:pos="1134"/>
        </w:tabs>
        <w:spacing w:line="360" w:lineRule="auto"/>
        <w:contextualSpacing/>
        <w:jc w:val="both"/>
        <w:rPr>
          <w:color w:val="000000"/>
          <w:sz w:val="28"/>
          <w:szCs w:val="28"/>
          <w:lang w:val="uk-UA"/>
        </w:rPr>
      </w:pPr>
      <w:r w:rsidRPr="002C03CE">
        <w:rPr>
          <w:color w:val="000000"/>
          <w:sz w:val="28"/>
          <w:szCs w:val="28"/>
        </w:rPr>
        <w:t xml:space="preserve">Створити </w:t>
      </w:r>
      <w:r w:rsidRPr="002C03CE">
        <w:rPr>
          <w:color w:val="000000"/>
          <w:sz w:val="28"/>
          <w:szCs w:val="28"/>
          <w:lang w:val="uk-UA"/>
        </w:rPr>
        <w:t>однозв’язний лінійний</w:t>
      </w:r>
      <w:r w:rsidRPr="002C03CE">
        <w:rPr>
          <w:color w:val="000000"/>
          <w:sz w:val="28"/>
          <w:szCs w:val="28"/>
        </w:rPr>
        <w:t xml:space="preserve"> список елементами якого є символи. Реалізувати функцію, яка повертає кількість </w:t>
      </w:r>
      <w:proofErr w:type="gramStart"/>
      <w:r w:rsidRPr="002C03CE">
        <w:rPr>
          <w:color w:val="000000"/>
          <w:sz w:val="28"/>
          <w:szCs w:val="28"/>
        </w:rPr>
        <w:t>р</w:t>
      </w:r>
      <w:proofErr w:type="gramEnd"/>
      <w:r w:rsidRPr="002C03CE">
        <w:rPr>
          <w:color w:val="000000"/>
          <w:sz w:val="28"/>
          <w:szCs w:val="28"/>
        </w:rPr>
        <w:t>ізних маленьких латинських літер в списку.</w:t>
      </w:r>
      <w:r w:rsidRPr="002C03CE">
        <w:rPr>
          <w:color w:val="000000"/>
          <w:sz w:val="28"/>
          <w:szCs w:val="28"/>
          <w:lang w:val="uk-UA"/>
        </w:rPr>
        <w:t xml:space="preserve"> Вивільнити динамічну пам’ять.</w:t>
      </w:r>
    </w:p>
    <w:p w:rsidR="00710616" w:rsidRPr="005F5ABA" w:rsidRDefault="00710616" w:rsidP="00710616">
      <w:pPr>
        <w:pStyle w:val="a0"/>
        <w:rPr>
          <w:lang w:val="uk-UA"/>
        </w:rPr>
      </w:pPr>
    </w:p>
    <w:p w:rsidR="00710616" w:rsidRPr="005F5ABA" w:rsidRDefault="00710616" w:rsidP="00710616">
      <w:pPr>
        <w:pStyle w:val="2"/>
        <w:rPr>
          <w:lang w:val="uk-UA"/>
        </w:rPr>
      </w:pPr>
      <w:bookmarkStart w:id="106" w:name="_Toc46935710"/>
      <w:r>
        <w:t>ТЕОРЕТИЧНІ ВІДОМОСТІ</w:t>
      </w:r>
      <w:bookmarkEnd w:id="106"/>
    </w:p>
    <w:p w:rsidR="006E5698" w:rsidRDefault="006E5698" w:rsidP="006E5698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6E5698" w:rsidRPr="007C0D4D" w:rsidRDefault="006E5698" w:rsidP="006E5698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6E5698" w:rsidRPr="004652A5" w:rsidRDefault="006E5698" w:rsidP="006E5698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динамічне виділення пам</w:t>
      </w:r>
      <w:r w:rsidRPr="007C0D4D">
        <w:rPr>
          <w:color w:val="000000"/>
          <w:sz w:val="28"/>
          <w:szCs w:val="28"/>
        </w:rPr>
        <w:t>‘</w:t>
      </w:r>
      <w:r>
        <w:rPr>
          <w:color w:val="000000"/>
          <w:sz w:val="28"/>
          <w:szCs w:val="28"/>
          <w:lang w:val="uk-UA"/>
        </w:rPr>
        <w:t>яті під структуру</w:t>
      </w:r>
      <w:r w:rsidRPr="006E56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та елементи списку</w:t>
      </w:r>
    </w:p>
    <w:p w:rsidR="006E5698" w:rsidRPr="006E5698" w:rsidRDefault="006E5698" w:rsidP="006E5698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форматоване введеня і вивидення</w:t>
      </w:r>
    </w:p>
    <w:p w:rsidR="00710616" w:rsidRPr="005F5ABA" w:rsidRDefault="00710616" w:rsidP="00710616">
      <w:pPr>
        <w:pStyle w:val="a0"/>
        <w:rPr>
          <w:lang w:val="uk-UA"/>
        </w:rPr>
      </w:pPr>
    </w:p>
    <w:p w:rsidR="00710616" w:rsidRDefault="00710616" w:rsidP="00710616">
      <w:pPr>
        <w:pStyle w:val="2"/>
        <w:rPr>
          <w:lang w:val="uk-UA"/>
        </w:rPr>
      </w:pPr>
      <w:bookmarkStart w:id="107" w:name="_Toc46935711"/>
      <w:r>
        <w:t>СХЕМИ АЛГОРИТМІВ ОСНОВНИХ ФУНКЦІЙ</w:t>
      </w:r>
      <w:bookmarkEnd w:id="107"/>
    </w:p>
    <w:p w:rsidR="00710616" w:rsidRDefault="00710616" w:rsidP="006E5698">
      <w:pPr>
        <w:pStyle w:val="3"/>
        <w:spacing w:line="360" w:lineRule="auto"/>
        <w:rPr>
          <w:lang w:val="en-US"/>
        </w:rPr>
      </w:pPr>
      <w:bookmarkStart w:id="108" w:name="_Toc4693571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08"/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&lt;stdio.h&gt;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&lt;stdlib.h&gt;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&lt;time.h&gt;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&lt;math.h&gt;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&lt;string.h&gt;</w:t>
      </w:r>
    </w:p>
    <w:p w:rsidR="006E5698" w:rsidRPr="006E5698" w:rsidRDefault="006E5698" w:rsidP="006E5698">
      <w:pPr>
        <w:pStyle w:val="a0"/>
        <w:spacing w:line="360" w:lineRule="auto"/>
        <w:rPr>
          <w:lang w:val="en-US"/>
        </w:rPr>
      </w:pPr>
    </w:p>
    <w:p w:rsidR="00710616" w:rsidRDefault="00710616" w:rsidP="00710616">
      <w:pPr>
        <w:pStyle w:val="2"/>
        <w:rPr>
          <w:lang w:val="uk-UA"/>
        </w:rPr>
      </w:pPr>
      <w:bookmarkStart w:id="109" w:name="_Toc46935714"/>
      <w:r>
        <w:lastRenderedPageBreak/>
        <w:t>Висновок</w:t>
      </w:r>
      <w:bookmarkEnd w:id="109"/>
    </w:p>
    <w:p w:rsidR="006E5698" w:rsidRDefault="006E5698" w:rsidP="006E5698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знаходити кількість різних елементів списку.  </w:t>
      </w:r>
    </w:p>
    <w:p w:rsidR="006E5698" w:rsidRPr="007C0D4D" w:rsidRDefault="006E5698" w:rsidP="006E5698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 xml:space="preserve">В  ході розробки прграмибули вивченні та поглиблені знання з динамічної </w:t>
      </w:r>
      <w:r>
        <w:rPr>
          <w:color w:val="000000"/>
          <w:sz w:val="28"/>
          <w:szCs w:val="28"/>
          <w:lang w:val="uk-UA"/>
        </w:rPr>
        <w:t>пам</w:t>
      </w:r>
      <w:r w:rsidRPr="007C0D4D">
        <w:rPr>
          <w:color w:val="000000"/>
          <w:sz w:val="28"/>
          <w:szCs w:val="28"/>
          <w:lang w:val="uk-UA"/>
        </w:rPr>
        <w:t>‘</w:t>
      </w:r>
      <w:r>
        <w:rPr>
          <w:color w:val="000000"/>
          <w:sz w:val="28"/>
          <w:szCs w:val="28"/>
          <w:lang w:val="uk-UA"/>
        </w:rPr>
        <w:t>яті та роботи зі структурами  та списками.</w:t>
      </w:r>
    </w:p>
    <w:p w:rsidR="006E5698" w:rsidRDefault="006E5698" w:rsidP="006E5698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6E5698" w:rsidRPr="006E5698" w:rsidRDefault="006E5698" w:rsidP="006E5698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6E5698" w:rsidRDefault="006E5698" w:rsidP="006E5698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формаування даних</w:t>
      </w:r>
    </w:p>
    <w:p w:rsidR="006E5698" w:rsidRDefault="006E5698" w:rsidP="006E5698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6E5698" w:rsidRPr="006E5698" w:rsidRDefault="006E5698" w:rsidP="006E5698">
      <w:pPr>
        <w:pStyle w:val="a0"/>
      </w:pPr>
    </w:p>
    <w:p w:rsidR="00710616" w:rsidRDefault="00710616" w:rsidP="00710616">
      <w:pPr>
        <w:pStyle w:val="2"/>
        <w:rPr>
          <w:lang w:val="en-US"/>
        </w:rPr>
      </w:pPr>
      <w:bookmarkStart w:id="110" w:name="_Toc46935715"/>
      <w:r>
        <w:t>Додато</w:t>
      </w:r>
      <w:proofErr w:type="gramStart"/>
      <w:r>
        <w:t>к(</w:t>
      </w:r>
      <w:proofErr w:type="gramEnd"/>
      <w:r>
        <w:t>а)</w:t>
      </w:r>
      <w:bookmarkEnd w:id="110"/>
      <w:r>
        <w:rPr>
          <w:lang w:val="en-US"/>
        </w:rPr>
        <w:t xml:space="preserve">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&lt;stdio.h&gt;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&lt;stdlib.h&gt;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&lt;time.h&gt;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&lt;math.h&gt;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&lt;string.h&gt;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375C5E">
        <w:rPr>
          <w:i/>
          <w:sz w:val="28"/>
          <w:szCs w:val="28"/>
          <w:lang w:val="en-US"/>
        </w:rPr>
        <w:t>system(</w:t>
      </w:r>
      <w:proofErr w:type="gramEnd"/>
      <w:r w:rsidRPr="00375C5E">
        <w:rPr>
          <w:i/>
          <w:sz w:val="28"/>
          <w:szCs w:val="28"/>
          <w:lang w:val="en-US"/>
        </w:rPr>
        <w:t>"pause") or input loop */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375C5E">
        <w:rPr>
          <w:i/>
          <w:sz w:val="28"/>
          <w:szCs w:val="28"/>
          <w:lang w:val="en-US"/>
        </w:rPr>
        <w:t>typedef</w:t>
      </w:r>
      <w:proofErr w:type="gramEnd"/>
      <w:r w:rsidRPr="00375C5E">
        <w:rPr>
          <w:i/>
          <w:sz w:val="28"/>
          <w:szCs w:val="28"/>
          <w:lang w:val="en-US"/>
        </w:rPr>
        <w:t xml:space="preserve"> struct Node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char</w:t>
      </w:r>
      <w:proofErr w:type="gramEnd"/>
      <w:r w:rsidRPr="00375C5E">
        <w:rPr>
          <w:i/>
          <w:sz w:val="28"/>
          <w:szCs w:val="28"/>
          <w:lang w:val="en-US"/>
        </w:rPr>
        <w:t xml:space="preserve"> value;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struct</w:t>
      </w:r>
      <w:proofErr w:type="gramEnd"/>
      <w:r w:rsidRPr="00375C5E">
        <w:rPr>
          <w:i/>
          <w:sz w:val="28"/>
          <w:szCs w:val="28"/>
          <w:lang w:val="en-US"/>
        </w:rPr>
        <w:t xml:space="preserve"> Node *next;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};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375C5E">
        <w:rPr>
          <w:i/>
          <w:sz w:val="28"/>
          <w:szCs w:val="28"/>
          <w:lang w:val="en-US"/>
        </w:rPr>
        <w:lastRenderedPageBreak/>
        <w:t>int</w:t>
      </w:r>
      <w:proofErr w:type="gramEnd"/>
      <w:r w:rsidRPr="00375C5E">
        <w:rPr>
          <w:i/>
          <w:sz w:val="28"/>
          <w:szCs w:val="28"/>
          <w:lang w:val="en-US"/>
        </w:rPr>
        <w:t xml:space="preserve"> main(int argc, char *argv[])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int</w:t>
      </w:r>
      <w:proofErr w:type="gramEnd"/>
      <w:r w:rsidRPr="00375C5E">
        <w:rPr>
          <w:i/>
          <w:sz w:val="28"/>
          <w:szCs w:val="28"/>
          <w:lang w:val="en-US"/>
        </w:rPr>
        <w:t xml:space="preserve"> listSize = 0, uniqueAmount = 0, i = 0;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Node *head = NULL, *iterator = NULL, *tmpPtr = NULL, *uniqueHead = NULL;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"Input N:\n");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scanf(</w:t>
      </w:r>
      <w:proofErr w:type="gramEnd"/>
      <w:r w:rsidRPr="00375C5E">
        <w:rPr>
          <w:i/>
          <w:sz w:val="28"/>
          <w:szCs w:val="28"/>
          <w:lang w:val="en-US"/>
        </w:rPr>
        <w:t xml:space="preserve">"%d", &amp;listSize);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(listSize &lt; 1)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"Size of list should be greater than 0. Try again.\n");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scanf(</w:t>
      </w:r>
      <w:proofErr w:type="gramEnd"/>
      <w:r w:rsidRPr="00375C5E">
        <w:rPr>
          <w:i/>
          <w:sz w:val="28"/>
          <w:szCs w:val="28"/>
          <w:lang w:val="en-US"/>
        </w:rPr>
        <w:t>"%d", &amp;listSize);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"Type list of %d characters:\n", listSize);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for</w:t>
      </w:r>
      <w:proofErr w:type="gramEnd"/>
      <w:r w:rsidRPr="00375C5E">
        <w:rPr>
          <w:i/>
          <w:sz w:val="28"/>
          <w:szCs w:val="28"/>
          <w:lang w:val="en-US"/>
        </w:rPr>
        <w:t xml:space="preserve"> (i = 0; i &lt; listSize; i++)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 = (Node*) malloc(sizeof(Node)); 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-&gt;next = NULL;  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scanf(</w:t>
      </w:r>
      <w:proofErr w:type="gramEnd"/>
      <w:r w:rsidRPr="00375C5E">
        <w:rPr>
          <w:i/>
          <w:sz w:val="28"/>
          <w:szCs w:val="28"/>
          <w:lang w:val="en-US"/>
        </w:rPr>
        <w:t xml:space="preserve">"%s", &amp;(tmpPtr-&gt;value));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</w:p>
    <w:p w:rsid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(head == NULL)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head</w:t>
      </w:r>
      <w:proofErr w:type="gramEnd"/>
      <w:r w:rsidRPr="00375C5E">
        <w:rPr>
          <w:i/>
          <w:sz w:val="28"/>
          <w:szCs w:val="28"/>
          <w:lang w:val="en-US"/>
        </w:rPr>
        <w:t xml:space="preserve"> = tmpPtr;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 else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>-&gt;next = tmpPtr;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lastRenderedPageBreak/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tmpPtr;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(iterator != NULL)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(uniqueHead == NULL)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 xml:space="preserve"> = (Node*) malloc(sizeof(Node));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>-&gt;next = NULL;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>-&gt;value = iterator-&gt;value;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uniqueAmount</w:t>
      </w:r>
      <w:proofErr w:type="gramEnd"/>
      <w:r w:rsidRPr="00375C5E">
        <w:rPr>
          <w:i/>
          <w:sz w:val="28"/>
          <w:szCs w:val="28"/>
          <w:lang w:val="en-US"/>
        </w:rPr>
        <w:t>++;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iterator-&gt;next;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continue</w:t>
      </w:r>
      <w:proofErr w:type="gramEnd"/>
      <w:r w:rsidRPr="00375C5E">
        <w:rPr>
          <w:i/>
          <w:sz w:val="28"/>
          <w:szCs w:val="28"/>
          <w:lang w:val="en-US"/>
        </w:rPr>
        <w:t>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 = uniqueHead;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(tmpPtr != NULL)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(tmpPtr-&gt;value == iterator-&gt;value || tmpPtr-&gt;next == NULL) { break;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 = tmpPtr-&gt;next;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(tmpPtr-&gt;value != iterator-&gt;value)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>-&gt;next = (Node*) malloc(sizeof(Node));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lastRenderedPageBreak/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>-&gt;next-&gt;value = iterator-&gt;value;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>-&gt;next-&gt;next = NULL;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uniqueAmount</w:t>
      </w:r>
      <w:proofErr w:type="gramEnd"/>
      <w:r w:rsidRPr="00375C5E">
        <w:rPr>
          <w:i/>
          <w:sz w:val="28"/>
          <w:szCs w:val="28"/>
          <w:lang w:val="en-US"/>
        </w:rPr>
        <w:t>++;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iterator-&gt;next;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</w:t>
      </w:r>
      <w:r w:rsidR="008557C6">
        <w:rPr>
          <w:i/>
          <w:sz w:val="28"/>
          <w:szCs w:val="28"/>
          <w:lang w:val="en-US"/>
        </w:rPr>
        <w:t>rintf(</w:t>
      </w:r>
      <w:proofErr w:type="gramEnd"/>
      <w:r w:rsidR="008557C6">
        <w:rPr>
          <w:i/>
          <w:sz w:val="28"/>
          <w:szCs w:val="28"/>
          <w:lang w:val="en-US"/>
        </w:rPr>
        <w:t xml:space="preserve">"------List-------\n");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(head != NULL)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"%c ", head-&gt;value);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head</w:t>
      </w:r>
      <w:proofErr w:type="gramEnd"/>
      <w:r w:rsidRPr="00375C5E">
        <w:rPr>
          <w:i/>
          <w:sz w:val="28"/>
          <w:szCs w:val="28"/>
          <w:lang w:val="en-US"/>
        </w:rPr>
        <w:t xml:space="preserve"> = head-&gt;next;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free(</w:t>
      </w:r>
      <w:proofErr w:type="gramEnd"/>
      <w:r w:rsidRPr="00375C5E">
        <w:rPr>
          <w:i/>
          <w:sz w:val="28"/>
          <w:szCs w:val="28"/>
          <w:lang w:val="en-US"/>
        </w:rPr>
        <w:t>iterator);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"\n\n------Uniq</w:t>
      </w:r>
      <w:r>
        <w:rPr>
          <w:i/>
          <w:sz w:val="28"/>
          <w:szCs w:val="28"/>
          <w:lang w:val="en-US"/>
        </w:rPr>
        <w:t xml:space="preserve">ue Characters List-------\n");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(uniqueHead != NULL)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"%c ", uniqueHead-&gt;value);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uniqueHead;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 xml:space="preserve"> = uniqueHead-&gt;next;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free(</w:t>
      </w:r>
      <w:proofErr w:type="gramEnd"/>
      <w:r w:rsidRPr="00375C5E">
        <w:rPr>
          <w:i/>
          <w:sz w:val="28"/>
          <w:szCs w:val="28"/>
          <w:lang w:val="en-US"/>
        </w:rPr>
        <w:t>iterator);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lastRenderedPageBreak/>
        <w:t xml:space="preserve">  printf("\n\nAmount of unique ch</w:t>
      </w:r>
      <w:r>
        <w:rPr>
          <w:i/>
          <w:sz w:val="28"/>
          <w:szCs w:val="28"/>
          <w:lang w:val="en-US"/>
        </w:rPr>
        <w:t>aracter: %d \n", uniqueAmount);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return</w:t>
      </w:r>
      <w:proofErr w:type="gramEnd"/>
      <w:r w:rsidRPr="00375C5E">
        <w:rPr>
          <w:i/>
          <w:sz w:val="28"/>
          <w:szCs w:val="28"/>
          <w:lang w:val="en-US"/>
        </w:rPr>
        <w:t xml:space="preserve"> 0;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}</w:t>
      </w:r>
    </w:p>
    <w:p w:rsidR="008E4BF6" w:rsidRDefault="008E4BF6" w:rsidP="008E4BF6">
      <w:pPr>
        <w:pStyle w:val="2"/>
        <w:rPr>
          <w:lang w:val="en-US"/>
        </w:rPr>
      </w:pPr>
      <w:r>
        <w:t>Додато</w:t>
      </w:r>
      <w:proofErr w:type="gramStart"/>
      <w:r>
        <w:t>к(</w:t>
      </w:r>
      <w:proofErr w:type="gramEnd"/>
      <w:r>
        <w:t>б)</w:t>
      </w:r>
      <w:r>
        <w:rPr>
          <w:lang w:val="uk-UA"/>
        </w:rPr>
        <w:t xml:space="preserve"> </w:t>
      </w:r>
    </w:p>
    <w:p w:rsidR="008E4BF6" w:rsidRPr="008E4BF6" w:rsidRDefault="008E4BF6" w:rsidP="008E4BF6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6FC1B28A" wp14:editId="2A7F5DA7">
            <wp:extent cx="5985141" cy="26170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1380" t="25479" r="25256" b="48571"/>
                    <a:stretch/>
                  </pic:blipFill>
                  <pic:spPr bwMode="auto">
                    <a:xfrm>
                      <a:off x="0" y="0"/>
                      <a:ext cx="5985141" cy="26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616" w:rsidRPr="00F72599" w:rsidRDefault="00710616" w:rsidP="00710616">
      <w:pPr>
        <w:pStyle w:val="a0"/>
        <w:rPr>
          <w:lang w:val="uk-UA"/>
        </w:rPr>
      </w:pPr>
    </w:p>
    <w:p w:rsidR="00645903" w:rsidRDefault="00645903" w:rsidP="00710616">
      <w:pPr>
        <w:pStyle w:val="1"/>
        <w:pageBreakBefore/>
        <w:numPr>
          <w:ilvl w:val="0"/>
          <w:numId w:val="0"/>
        </w:numPr>
      </w:pPr>
      <w:bookmarkStart w:id="111" w:name="_Toc46935716"/>
      <w:r w:rsidRPr="00710616">
        <w:rPr>
          <w:bCs/>
        </w:rPr>
        <w:lastRenderedPageBreak/>
        <w:t>Завдання 1</w:t>
      </w:r>
      <w:r w:rsidR="003F5720" w:rsidRPr="00710616">
        <w:rPr>
          <w:bCs/>
        </w:rPr>
        <w:t>3</w:t>
      </w:r>
      <w:bookmarkEnd w:id="111"/>
    </w:p>
    <w:p w:rsidR="00645903" w:rsidRDefault="00645903" w:rsidP="00645903">
      <w:pPr>
        <w:pStyle w:val="2"/>
      </w:pPr>
      <w:bookmarkStart w:id="112" w:name="_Toc46935717"/>
      <w:r>
        <w:lastRenderedPageBreak/>
        <w:t>ПОСТАНОВКА ЗАДАЧІ</w:t>
      </w:r>
      <w:bookmarkEnd w:id="112"/>
    </w:p>
    <w:p w:rsidR="00645903" w:rsidRDefault="00645903" w:rsidP="002C3FE3">
      <w:pPr>
        <w:pStyle w:val="3"/>
        <w:spacing w:line="360" w:lineRule="auto"/>
        <w:rPr>
          <w:lang w:val="uk-UA"/>
        </w:rPr>
      </w:pPr>
      <w:bookmarkStart w:id="113" w:name="_Toc46935718"/>
      <w:r>
        <w:t>Опис завдання</w:t>
      </w:r>
      <w:bookmarkEnd w:id="113"/>
    </w:p>
    <w:p w:rsidR="00657093" w:rsidRPr="00657093" w:rsidRDefault="00657093" w:rsidP="002C3FE3">
      <w:pPr>
        <w:pStyle w:val="a0"/>
        <w:spacing w:line="360" w:lineRule="auto"/>
        <w:rPr>
          <w:sz w:val="28"/>
          <w:szCs w:val="28"/>
          <w:lang w:val="uk-UA"/>
        </w:rPr>
      </w:pPr>
      <w:r w:rsidRPr="00657093">
        <w:rPr>
          <w:sz w:val="28"/>
          <w:szCs w:val="28"/>
          <w:lang w:val="uk-UA"/>
        </w:rPr>
        <w:t>Варіант 13</w:t>
      </w:r>
    </w:p>
    <w:p w:rsidR="00657093" w:rsidRPr="00657093" w:rsidRDefault="002C3FE3" w:rsidP="0065709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2C3FE3">
        <w:rPr>
          <w:b/>
          <w:sz w:val="28"/>
          <w:szCs w:val="28"/>
          <w:lang w:val="uk-UA"/>
        </w:rPr>
        <w:t>13.1</w:t>
      </w:r>
      <w:r w:rsidR="00657093" w:rsidRPr="00657093">
        <w:rPr>
          <w:sz w:val="28"/>
          <w:szCs w:val="28"/>
        </w:rPr>
        <w:t xml:space="preserve">Дано текстовий файл. Створити на його основі цілочисловий масив  </w:t>
      </w:r>
      <w:r w:rsidR="00657093" w:rsidRPr="00657093">
        <w:rPr>
          <w:i/>
          <w:iCs/>
          <w:sz w:val="28"/>
          <w:szCs w:val="28"/>
        </w:rPr>
        <w:t>а</w:t>
      </w:r>
      <w:r w:rsidR="00657093" w:rsidRPr="00657093">
        <w:rPr>
          <w:sz w:val="28"/>
          <w:szCs w:val="28"/>
        </w:rPr>
        <w:t>[</w:t>
      </w:r>
      <w:r w:rsidR="00657093" w:rsidRPr="00657093">
        <w:rPr>
          <w:i/>
          <w:iCs/>
          <w:sz w:val="28"/>
          <w:szCs w:val="28"/>
        </w:rPr>
        <w:t>i</w:t>
      </w:r>
      <w:r w:rsidR="00657093" w:rsidRPr="00657093">
        <w:rPr>
          <w:sz w:val="28"/>
          <w:szCs w:val="28"/>
        </w:rPr>
        <w:t xml:space="preserve">], який складається з чисел, що визначають кількість символів </w:t>
      </w:r>
      <w:proofErr w:type="gramStart"/>
      <w:r w:rsidR="00657093" w:rsidRPr="00657093">
        <w:rPr>
          <w:sz w:val="28"/>
          <w:szCs w:val="28"/>
        </w:rPr>
        <w:t>в</w:t>
      </w:r>
      <w:proofErr w:type="gramEnd"/>
      <w:r w:rsidR="00657093" w:rsidRPr="00657093">
        <w:rPr>
          <w:sz w:val="28"/>
          <w:szCs w:val="28"/>
        </w:rPr>
        <w:t xml:space="preserve"> кожному з рядків. </w:t>
      </w:r>
    </w:p>
    <w:p w:rsidR="00AE7C25" w:rsidRPr="00AE7C25" w:rsidRDefault="00AE7C25" w:rsidP="00AE7C25">
      <w:pPr>
        <w:spacing w:line="360" w:lineRule="auto"/>
        <w:jc w:val="both"/>
        <w:rPr>
          <w:sz w:val="28"/>
          <w:szCs w:val="28"/>
        </w:rPr>
      </w:pPr>
      <w:r w:rsidRPr="00AE7C25">
        <w:rPr>
          <w:b/>
          <w:sz w:val="28"/>
          <w:szCs w:val="28"/>
          <w:lang w:val="uk-UA"/>
        </w:rPr>
        <w:t>13.2</w:t>
      </w:r>
      <w:r w:rsidRPr="00AE7C25">
        <w:rPr>
          <w:sz w:val="28"/>
          <w:szCs w:val="28"/>
        </w:rPr>
        <w:t xml:space="preserve"> Розробити дві консольн</w:t>
      </w:r>
      <w:r w:rsidRPr="00AE7C25">
        <w:rPr>
          <w:sz w:val="28"/>
          <w:szCs w:val="28"/>
          <w:lang w:val="uk-UA"/>
        </w:rPr>
        <w:t>і</w:t>
      </w:r>
      <w:r w:rsidRPr="00AE7C25">
        <w:rPr>
          <w:sz w:val="28"/>
          <w:szCs w:val="28"/>
        </w:rPr>
        <w:t xml:space="preserve"> програми для розв’язання задачі згідно варіанту. </w:t>
      </w:r>
      <w:proofErr w:type="gramStart"/>
      <w:r w:rsidRPr="00AE7C25">
        <w:rPr>
          <w:sz w:val="28"/>
          <w:szCs w:val="28"/>
        </w:rPr>
        <w:t>Перша програма вхідні дані читає із стандартного потоку введення, результат записується у стандартний потік виведення.</w:t>
      </w:r>
      <w:proofErr w:type="gramEnd"/>
      <w:r w:rsidRPr="00AE7C25">
        <w:rPr>
          <w:sz w:val="28"/>
          <w:szCs w:val="28"/>
        </w:rPr>
        <w:t xml:space="preserve"> Друга програма вхідні дані читаютє з файлу, результат записується у новий файл</w:t>
      </w:r>
      <w:proofErr w:type="gramStart"/>
      <w:r w:rsidRPr="00AE7C25">
        <w:rPr>
          <w:sz w:val="28"/>
          <w:szCs w:val="28"/>
        </w:rPr>
        <w:t>.</w:t>
      </w:r>
      <w:proofErr w:type="gramEnd"/>
      <w:r w:rsidRPr="00AE7C25">
        <w:rPr>
          <w:sz w:val="28"/>
          <w:szCs w:val="28"/>
        </w:rPr>
        <w:t xml:space="preserve"> І</w:t>
      </w:r>
      <w:proofErr w:type="gramStart"/>
      <w:r w:rsidRPr="00AE7C25">
        <w:rPr>
          <w:sz w:val="28"/>
          <w:szCs w:val="28"/>
        </w:rPr>
        <w:t>м</w:t>
      </w:r>
      <w:proofErr w:type="gramEnd"/>
      <w:r w:rsidRPr="00AE7C25">
        <w:rPr>
          <w:sz w:val="28"/>
          <w:szCs w:val="28"/>
        </w:rPr>
        <w:t xml:space="preserve">’я файлів передаються через командний рядок, або вводяться з консолі. </w:t>
      </w:r>
    </w:p>
    <w:p w:rsidR="00AE7C25" w:rsidRPr="00AE7C25" w:rsidRDefault="00AE7C25" w:rsidP="00AE7C2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E7C25">
        <w:rPr>
          <w:sz w:val="28"/>
          <w:szCs w:val="28"/>
        </w:rPr>
        <w:t xml:space="preserve">Задано два тексти, слова в яких розділені пробілами і розділовими знаками. Розробити програму, яка </w:t>
      </w:r>
      <w:proofErr w:type="gramStart"/>
      <w:r w:rsidRPr="00AE7C25">
        <w:rPr>
          <w:sz w:val="28"/>
          <w:szCs w:val="28"/>
        </w:rPr>
        <w:t>створю</w:t>
      </w:r>
      <w:proofErr w:type="gramEnd"/>
      <w:r w:rsidRPr="00AE7C25">
        <w:rPr>
          <w:sz w:val="28"/>
          <w:szCs w:val="28"/>
        </w:rPr>
        <w:t>є третій текст із слів першого тексту, які не входять  у другий текст, розділяючи їх пробілами.</w:t>
      </w:r>
    </w:p>
    <w:p w:rsidR="00645903" w:rsidRPr="00AE7C25" w:rsidRDefault="00645903" w:rsidP="00645903">
      <w:pPr>
        <w:pStyle w:val="a0"/>
        <w:rPr>
          <w:lang w:val="uk-UA"/>
        </w:rPr>
      </w:pPr>
    </w:p>
    <w:p w:rsidR="00645903" w:rsidRPr="005F5ABA" w:rsidRDefault="00645903" w:rsidP="00645903">
      <w:pPr>
        <w:pStyle w:val="2"/>
        <w:rPr>
          <w:lang w:val="uk-UA"/>
        </w:rPr>
      </w:pPr>
      <w:bookmarkStart w:id="114" w:name="__RefHeading___Toc3404_2096317517"/>
      <w:bookmarkStart w:id="115" w:name="_Toc46935719"/>
      <w:bookmarkEnd w:id="114"/>
      <w:r>
        <w:t>ТЕОРЕТИЧНІ ВІДОМОСТІ</w:t>
      </w:r>
      <w:bookmarkEnd w:id="115"/>
    </w:p>
    <w:p w:rsidR="00E023C5" w:rsidRDefault="00E023C5" w:rsidP="00E023C5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E023C5" w:rsidRPr="007C0D4D" w:rsidRDefault="00E023C5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E023C5" w:rsidRPr="004F6C54" w:rsidRDefault="004F6C54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функції роботи з файлами</w:t>
      </w:r>
    </w:p>
    <w:p w:rsidR="004F6C54" w:rsidRPr="004F6C54" w:rsidRDefault="004F6C54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із сроками в файлах</w:t>
      </w:r>
    </w:p>
    <w:p w:rsidR="004F6C54" w:rsidRPr="004652A5" w:rsidRDefault="004F6C54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стандартні функції роботи зі строками</w:t>
      </w:r>
    </w:p>
    <w:p w:rsidR="00645903" w:rsidRPr="005F5ABA" w:rsidRDefault="00645903" w:rsidP="00645903">
      <w:pPr>
        <w:pStyle w:val="a0"/>
        <w:rPr>
          <w:lang w:val="uk-UA"/>
        </w:rPr>
      </w:pPr>
    </w:p>
    <w:p w:rsidR="00645903" w:rsidRDefault="00645903" w:rsidP="00645903">
      <w:pPr>
        <w:pStyle w:val="2"/>
        <w:rPr>
          <w:lang w:val="uk-UA"/>
        </w:rPr>
      </w:pPr>
      <w:bookmarkStart w:id="116" w:name="__RefHeading___Toc3409_2096317517"/>
      <w:bookmarkStart w:id="117" w:name="_Toc46935720"/>
      <w:bookmarkEnd w:id="116"/>
      <w:r>
        <w:lastRenderedPageBreak/>
        <w:t>СХЕМИ АЛГОРИТМІВ ОСНОВНИХ ФУНКЦІЙ</w:t>
      </w:r>
      <w:bookmarkEnd w:id="117"/>
    </w:p>
    <w:p w:rsidR="00197DEF" w:rsidRDefault="00197DEF" w:rsidP="00197DEF">
      <w:pPr>
        <w:pStyle w:val="3"/>
        <w:rPr>
          <w:lang w:val="uk-UA"/>
        </w:rPr>
      </w:pPr>
      <w:bookmarkStart w:id="118" w:name="_Toc46935721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18"/>
    </w:p>
    <w:p w:rsidR="002C3FE3" w:rsidRPr="002C3FE3" w:rsidRDefault="002C3FE3" w:rsidP="002C3FE3">
      <w:pPr>
        <w:spacing w:line="360" w:lineRule="auto"/>
        <w:rPr>
          <w:sz w:val="28"/>
          <w:lang w:val="en-US"/>
        </w:rPr>
      </w:pPr>
      <w:r w:rsidRPr="002C3FE3">
        <w:rPr>
          <w:sz w:val="28"/>
          <w:lang w:val="en-US"/>
        </w:rPr>
        <w:t>#include &lt;stdio.h&gt;</w:t>
      </w:r>
    </w:p>
    <w:p w:rsidR="00197DEF" w:rsidRPr="000667F0" w:rsidRDefault="000667F0" w:rsidP="000667F0">
      <w:pPr>
        <w:spacing w:line="360" w:lineRule="auto"/>
        <w:rPr>
          <w:sz w:val="28"/>
          <w:lang w:val="uk-UA"/>
        </w:rPr>
      </w:pPr>
      <w:r>
        <w:rPr>
          <w:sz w:val="28"/>
          <w:lang w:val="en-US"/>
        </w:rPr>
        <w:t>#include &lt;string.h&gt;</w:t>
      </w:r>
    </w:p>
    <w:p w:rsidR="00645903" w:rsidRDefault="00645903" w:rsidP="00645903">
      <w:pPr>
        <w:pStyle w:val="2"/>
        <w:rPr>
          <w:lang w:val="uk-UA"/>
        </w:rPr>
      </w:pPr>
      <w:bookmarkStart w:id="119" w:name="__RefHeading___Toc3716_2096317517"/>
      <w:bookmarkStart w:id="120" w:name="_Toc46935722"/>
      <w:bookmarkEnd w:id="119"/>
      <w:r>
        <w:t>Висновок</w:t>
      </w:r>
      <w:bookmarkEnd w:id="120"/>
    </w:p>
    <w:p w:rsidR="000667F0" w:rsidRDefault="000667F0" w:rsidP="000667F0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консольні програми. В яких ми можемо оперувати інформацією, а саме працювати із файлами та строками що записані у них.  </w:t>
      </w:r>
    </w:p>
    <w:p w:rsidR="000667F0" w:rsidRPr="007C0D4D" w:rsidRDefault="000667F0" w:rsidP="000667F0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>В  ході розробки програми були вивченні та поглиблені знання для робот з файлами і строками</w:t>
      </w:r>
      <w:r>
        <w:rPr>
          <w:color w:val="000000"/>
          <w:sz w:val="28"/>
          <w:szCs w:val="28"/>
          <w:lang w:val="uk-UA"/>
        </w:rPr>
        <w:t>.</w:t>
      </w:r>
    </w:p>
    <w:p w:rsidR="000667F0" w:rsidRDefault="000667F0" w:rsidP="000667F0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0667F0" w:rsidRDefault="000667F0" w:rsidP="000667F0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2C3FE3" w:rsidRPr="00E4628D" w:rsidRDefault="000667F0" w:rsidP="002C3FE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2C3FE3" w:rsidRPr="002C3FE3" w:rsidRDefault="002C3FE3" w:rsidP="002C3FE3">
      <w:pPr>
        <w:pStyle w:val="a0"/>
        <w:rPr>
          <w:lang w:val="uk-UA"/>
        </w:rPr>
      </w:pPr>
    </w:p>
    <w:p w:rsidR="00197DEF" w:rsidRDefault="00197DEF" w:rsidP="00197DEF">
      <w:pPr>
        <w:pStyle w:val="2"/>
        <w:rPr>
          <w:lang w:val="en-US"/>
        </w:rPr>
      </w:pPr>
      <w:bookmarkStart w:id="121" w:name="__RefHeading___Toc3718_2096317517"/>
      <w:bookmarkStart w:id="122" w:name="_Toc46935723"/>
      <w:bookmarkEnd w:id="121"/>
      <w:r>
        <w:t>Додато</w:t>
      </w:r>
      <w:proofErr w:type="gramStart"/>
      <w:r>
        <w:t>к(</w:t>
      </w:r>
      <w:proofErr w:type="gramEnd"/>
      <w:r>
        <w:t>а)</w:t>
      </w:r>
      <w:bookmarkEnd w:id="122"/>
      <w:r>
        <w:rPr>
          <w:lang w:val="en-US"/>
        </w:rPr>
        <w:t xml:space="preserve"> </w:t>
      </w:r>
    </w:p>
    <w:p w:rsidR="000F0E73" w:rsidRDefault="000F0E73" w:rsidP="000F0E73">
      <w:pPr>
        <w:pStyle w:val="2"/>
        <w:jc w:val="left"/>
        <w:rPr>
          <w:sz w:val="28"/>
          <w:lang w:val="uk-UA"/>
        </w:rPr>
      </w:pPr>
      <w:bookmarkStart w:id="123" w:name="_Toc46935724"/>
      <w:r w:rsidRPr="002C3FE3">
        <w:rPr>
          <w:sz w:val="28"/>
          <w:lang w:val="uk-UA"/>
        </w:rPr>
        <w:t>13.1</w:t>
      </w:r>
      <w:bookmarkEnd w:id="123"/>
      <w:r w:rsidRPr="002C3FE3">
        <w:rPr>
          <w:sz w:val="28"/>
        </w:rPr>
        <w:t xml:space="preserve"> 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#include &lt;stdio.h&gt;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#include &lt;string.h&gt;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#define N 100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proofErr w:type="gramStart"/>
      <w:r w:rsidRPr="002C3FE3">
        <w:rPr>
          <w:i/>
          <w:sz w:val="28"/>
          <w:szCs w:val="28"/>
          <w:lang w:val="en-US"/>
        </w:rPr>
        <w:t>main(</w:t>
      </w:r>
      <w:proofErr w:type="gramEnd"/>
      <w:r w:rsidRPr="002C3FE3">
        <w:rPr>
          <w:i/>
          <w:sz w:val="28"/>
          <w:szCs w:val="28"/>
          <w:lang w:val="en-US"/>
        </w:rPr>
        <w:t>) {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FILE *f;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char</w:t>
      </w:r>
      <w:proofErr w:type="gramEnd"/>
      <w:r w:rsidRPr="002C3FE3">
        <w:rPr>
          <w:i/>
          <w:sz w:val="28"/>
          <w:szCs w:val="28"/>
          <w:lang w:val="en-US"/>
        </w:rPr>
        <w:t xml:space="preserve"> s[N],a[N];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unsigned</w:t>
      </w:r>
      <w:proofErr w:type="gramEnd"/>
      <w:r w:rsidRPr="002C3FE3">
        <w:rPr>
          <w:i/>
          <w:sz w:val="28"/>
          <w:szCs w:val="28"/>
          <w:lang w:val="en-US"/>
        </w:rPr>
        <w:t xml:space="preserve"> short ff, i;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f = </w:t>
      </w:r>
      <w:proofErr w:type="gramStart"/>
      <w:r w:rsidRPr="002C3FE3">
        <w:rPr>
          <w:i/>
          <w:sz w:val="28"/>
          <w:szCs w:val="28"/>
          <w:lang w:val="en-US"/>
        </w:rPr>
        <w:t>fopen(</w:t>
      </w:r>
      <w:proofErr w:type="gramEnd"/>
      <w:r w:rsidRPr="002C3FE3">
        <w:rPr>
          <w:i/>
          <w:sz w:val="28"/>
          <w:szCs w:val="28"/>
          <w:lang w:val="en-US"/>
        </w:rPr>
        <w:t>"text.txt","r");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printf(</w:t>
      </w:r>
      <w:proofErr w:type="gramEnd"/>
      <w:r w:rsidRPr="002C3FE3">
        <w:rPr>
          <w:i/>
          <w:sz w:val="28"/>
          <w:szCs w:val="28"/>
          <w:lang w:val="en-US"/>
        </w:rPr>
        <w:t>"Array: ");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while</w:t>
      </w:r>
      <w:proofErr w:type="gramEnd"/>
      <w:r w:rsidRPr="002C3FE3">
        <w:rPr>
          <w:i/>
          <w:sz w:val="28"/>
          <w:szCs w:val="28"/>
          <w:lang w:val="en-US"/>
        </w:rPr>
        <w:t xml:space="preserve"> (fgets(s, N, f) != NULL) {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lastRenderedPageBreak/>
        <w:t xml:space="preserve">        </w:t>
      </w:r>
      <w:proofErr w:type="gramStart"/>
      <w:r w:rsidRPr="002C3FE3">
        <w:rPr>
          <w:i/>
          <w:sz w:val="28"/>
          <w:szCs w:val="28"/>
          <w:lang w:val="en-US"/>
        </w:rPr>
        <w:t>if</w:t>
      </w:r>
      <w:proofErr w:type="gramEnd"/>
      <w:r w:rsidRPr="002C3FE3">
        <w:rPr>
          <w:i/>
          <w:sz w:val="28"/>
          <w:szCs w:val="28"/>
          <w:lang w:val="en-US"/>
        </w:rPr>
        <w:t xml:space="preserve"> (s[i] == ' ') ff = 0;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    </w:t>
      </w:r>
      <w:proofErr w:type="gramStart"/>
      <w:r w:rsidRPr="002C3FE3">
        <w:rPr>
          <w:i/>
          <w:sz w:val="28"/>
          <w:szCs w:val="28"/>
          <w:lang w:val="en-US"/>
        </w:rPr>
        <w:t>a[</w:t>
      </w:r>
      <w:proofErr w:type="gramEnd"/>
      <w:r w:rsidRPr="002C3FE3">
        <w:rPr>
          <w:i/>
          <w:sz w:val="28"/>
          <w:szCs w:val="28"/>
          <w:lang w:val="en-US"/>
        </w:rPr>
        <w:t>i]=strlen(s);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    </w:t>
      </w:r>
      <w:proofErr w:type="gramStart"/>
      <w:r w:rsidRPr="002C3FE3">
        <w:rPr>
          <w:i/>
          <w:sz w:val="28"/>
          <w:szCs w:val="28"/>
          <w:lang w:val="en-US"/>
        </w:rPr>
        <w:t>printf(</w:t>
      </w:r>
      <w:proofErr w:type="gramEnd"/>
      <w:r w:rsidRPr="002C3FE3">
        <w:rPr>
          <w:i/>
          <w:sz w:val="28"/>
          <w:szCs w:val="28"/>
          <w:lang w:val="en-US"/>
        </w:rPr>
        <w:t>"%d ",a[i]-1);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}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fclose(</w:t>
      </w:r>
      <w:proofErr w:type="gramEnd"/>
      <w:r w:rsidRPr="002C3FE3">
        <w:rPr>
          <w:i/>
          <w:sz w:val="28"/>
          <w:szCs w:val="28"/>
          <w:lang w:val="en-US"/>
        </w:rPr>
        <w:t>f);</w:t>
      </w:r>
    </w:p>
    <w:p w:rsidR="000F0E7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}</w:t>
      </w:r>
    </w:p>
    <w:p w:rsidR="000F0E73" w:rsidRDefault="007704B6" w:rsidP="000F0E73">
      <w:pPr>
        <w:pStyle w:val="a0"/>
        <w:rPr>
          <w:b/>
          <w:sz w:val="28"/>
          <w:szCs w:val="28"/>
          <w:lang w:val="en-US"/>
        </w:rPr>
      </w:pPr>
      <w:r w:rsidRPr="007704B6">
        <w:rPr>
          <w:b/>
          <w:sz w:val="28"/>
          <w:szCs w:val="28"/>
          <w:lang w:val="en-US"/>
        </w:rPr>
        <w:t>13.2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#include &lt;stdio.h&gt;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#include &lt;string.h&gt;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#include &lt;stdlib.h&gt;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#define MAXCHAR 1000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typedef</w:t>
      </w:r>
      <w:proofErr w:type="gramEnd"/>
      <w:r w:rsidRPr="007704B6">
        <w:rPr>
          <w:i/>
          <w:sz w:val="28"/>
          <w:szCs w:val="28"/>
          <w:lang w:val="en-US"/>
        </w:rPr>
        <w:t xml:space="preserve"> struct Character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char</w:t>
      </w:r>
      <w:proofErr w:type="gramEnd"/>
      <w:r w:rsidRPr="007704B6">
        <w:rPr>
          <w:i/>
          <w:sz w:val="28"/>
          <w:szCs w:val="28"/>
          <w:lang w:val="en-US"/>
        </w:rPr>
        <w:t xml:space="preserve"> 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typedef</w:t>
      </w:r>
      <w:proofErr w:type="gramEnd"/>
      <w:r w:rsidRPr="007704B6">
        <w:rPr>
          <w:i/>
          <w:sz w:val="28"/>
          <w:szCs w:val="28"/>
          <w:lang w:val="en-US"/>
        </w:rPr>
        <w:t xml:space="preserve"> struct Node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struct</w:t>
      </w:r>
      <w:proofErr w:type="gramEnd"/>
      <w:r w:rsidRPr="007704B6">
        <w:rPr>
          <w:i/>
          <w:sz w:val="28"/>
          <w:szCs w:val="28"/>
          <w:lang w:val="en-US"/>
        </w:rPr>
        <w:t xml:space="preserve"> Character *value;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struct</w:t>
      </w:r>
      <w:proofErr w:type="gramEnd"/>
      <w:r w:rsidRPr="007704B6">
        <w:rPr>
          <w:i/>
          <w:sz w:val="28"/>
          <w:szCs w:val="28"/>
          <w:lang w:val="en-US"/>
        </w:rPr>
        <w:t xml:space="preserve"> Node *next;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size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hashCode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getHashcode(Character *character, int size)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hash = 0; // added for clarity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i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(character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hash</w:t>
      </w:r>
      <w:proofErr w:type="gramEnd"/>
      <w:r w:rsidRPr="007704B6">
        <w:rPr>
          <w:i/>
          <w:sz w:val="28"/>
          <w:szCs w:val="28"/>
          <w:lang w:val="en-US"/>
        </w:rPr>
        <w:t xml:space="preserve"> = 31 * hash + character-&gt;value;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character-&gt;next;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hash;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Node* </w:t>
      </w:r>
      <w:proofErr w:type="gramStart"/>
      <w:r w:rsidRPr="007704B6">
        <w:rPr>
          <w:i/>
          <w:sz w:val="28"/>
          <w:szCs w:val="28"/>
          <w:lang w:val="en-US"/>
        </w:rPr>
        <w:t>composeWord(</w:t>
      </w:r>
      <w:proofErr w:type="gramEnd"/>
      <w:r w:rsidRPr="007704B6">
        <w:rPr>
          <w:i/>
          <w:sz w:val="28"/>
          <w:szCs w:val="28"/>
          <w:lang w:val="en-US"/>
        </w:rPr>
        <w:t>Character *characterHead)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*iterator = characterHead;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wordSize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wordSize</w:t>
      </w:r>
      <w:proofErr w:type="gramEnd"/>
      <w:r w:rsidRPr="007704B6">
        <w:rPr>
          <w:i/>
          <w:sz w:val="28"/>
          <w:szCs w:val="28"/>
          <w:lang w:val="en-US"/>
        </w:rPr>
        <w:t>++;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iterator</w:t>
      </w:r>
      <w:proofErr w:type="gramEnd"/>
      <w:r w:rsidRPr="007704B6">
        <w:rPr>
          <w:i/>
          <w:sz w:val="28"/>
          <w:szCs w:val="28"/>
          <w:lang w:val="en-US"/>
        </w:rPr>
        <w:t xml:space="preserve"> = 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*node = (Node*) </w:t>
      </w:r>
      <w:proofErr w:type="gramStart"/>
      <w:r w:rsidRPr="007704B6">
        <w:rPr>
          <w:i/>
          <w:sz w:val="28"/>
          <w:szCs w:val="28"/>
          <w:lang w:val="en-US"/>
        </w:rPr>
        <w:t>malloc(</w:t>
      </w:r>
      <w:proofErr w:type="gramEnd"/>
      <w:r w:rsidRPr="007704B6">
        <w:rPr>
          <w:i/>
          <w:sz w:val="28"/>
          <w:szCs w:val="28"/>
          <w:lang w:val="en-US"/>
        </w:rPr>
        <w:t>sizeof(Node));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-&gt;value = characterHead;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-&gt;size = wordSize;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-&gt;hashCode = getHashcode(characterHead, wordSize);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-&gt;next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node;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void</w:t>
      </w:r>
      <w:proofErr w:type="gramEnd"/>
      <w:r w:rsidRPr="007704B6">
        <w:rPr>
          <w:i/>
          <w:sz w:val="28"/>
          <w:szCs w:val="28"/>
          <w:lang w:val="en-US"/>
        </w:rPr>
        <w:t xml:space="preserve"> printWord(Node *node, FILE *fp)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*iterator = node-&gt;value;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char</w:t>
      </w:r>
      <w:proofErr w:type="gramEnd"/>
      <w:r w:rsidRPr="007704B6">
        <w:rPr>
          <w:i/>
          <w:sz w:val="28"/>
          <w:szCs w:val="28"/>
          <w:lang w:val="en-US"/>
        </w:rPr>
        <w:t xml:space="preserve"> chars[node-&gt;size];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i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chars[</w:t>
      </w:r>
      <w:proofErr w:type="gramEnd"/>
      <w:r w:rsidRPr="007704B6">
        <w:rPr>
          <w:i/>
          <w:sz w:val="28"/>
          <w:szCs w:val="28"/>
          <w:lang w:val="en-US"/>
        </w:rPr>
        <w:t>i++] = iterator-&gt;value;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iterator</w:t>
      </w:r>
      <w:proofErr w:type="gramEnd"/>
      <w:r w:rsidRPr="007704B6">
        <w:rPr>
          <w:i/>
          <w:sz w:val="28"/>
          <w:szCs w:val="28"/>
          <w:lang w:val="en-US"/>
        </w:rPr>
        <w:t xml:space="preserve"> = 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fprintf(</w:t>
      </w:r>
      <w:proofErr w:type="gramEnd"/>
      <w:r w:rsidRPr="007704B6">
        <w:rPr>
          <w:i/>
          <w:sz w:val="28"/>
          <w:szCs w:val="28"/>
          <w:lang w:val="en-US"/>
        </w:rPr>
        <w:t>fp, chars);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fprintf(</w:t>
      </w:r>
      <w:proofErr w:type="gramEnd"/>
      <w:r w:rsidRPr="007704B6">
        <w:rPr>
          <w:i/>
          <w:sz w:val="28"/>
          <w:szCs w:val="28"/>
          <w:lang w:val="en-US"/>
        </w:rPr>
        <w:t>fp, " 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Node* </w:t>
      </w:r>
      <w:proofErr w:type="gramStart"/>
      <w:r w:rsidRPr="007704B6">
        <w:rPr>
          <w:i/>
          <w:sz w:val="28"/>
          <w:szCs w:val="28"/>
          <w:lang w:val="en-US"/>
        </w:rPr>
        <w:t>readFile(</w:t>
      </w:r>
      <w:proofErr w:type="gramEnd"/>
      <w:r w:rsidRPr="007704B6">
        <w:rPr>
          <w:i/>
          <w:sz w:val="28"/>
          <w:szCs w:val="28"/>
          <w:lang w:val="en-US"/>
        </w:rPr>
        <w:t>char* filename)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FILE *fp;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*head = NULL, *iterator = NULL, *tmpPtr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char</w:t>
      </w:r>
      <w:proofErr w:type="gramEnd"/>
      <w:r w:rsidRPr="007704B6">
        <w:rPr>
          <w:i/>
          <w:sz w:val="28"/>
          <w:szCs w:val="28"/>
          <w:lang w:val="en-US"/>
        </w:rPr>
        <w:t xml:space="preserve"> ch;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a = 97, A = 65, z = 122, Z = 90;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fp</w:t>
      </w:r>
      <w:proofErr w:type="gramEnd"/>
      <w:r w:rsidRPr="007704B6">
        <w:rPr>
          <w:i/>
          <w:sz w:val="28"/>
          <w:szCs w:val="28"/>
          <w:lang w:val="en-US"/>
        </w:rPr>
        <w:t xml:space="preserve"> = fopen(filename, "r");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(fp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printf(</w:t>
      </w:r>
      <w:proofErr w:type="gramEnd"/>
      <w:r w:rsidRPr="007704B6">
        <w:rPr>
          <w:i/>
          <w:sz w:val="28"/>
          <w:szCs w:val="28"/>
          <w:lang w:val="en-US"/>
        </w:rPr>
        <w:t>"Could not open file %s", filename);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*character = NULL, *characterHead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*wordHead = NULL, *word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*nextCharacter = (Character*) </w:t>
      </w:r>
      <w:proofErr w:type="gramStart"/>
      <w:r w:rsidRPr="007704B6">
        <w:rPr>
          <w:i/>
          <w:sz w:val="28"/>
          <w:szCs w:val="28"/>
          <w:lang w:val="en-US"/>
        </w:rPr>
        <w:t>malloc(</w:t>
      </w:r>
      <w:proofErr w:type="gramEnd"/>
      <w:r w:rsidRPr="007704B6">
        <w:rPr>
          <w:i/>
          <w:sz w:val="28"/>
          <w:szCs w:val="28"/>
          <w:lang w:val="en-US"/>
        </w:rPr>
        <w:t>sizeof(Character));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((nextCharacter-&gt;value = fgetc(fp)) != EOF)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((nextCharacter-&gt;value &gt;= A &amp;&amp; nextCharacter-&gt;value &lt;= Z) || (nextCharacter-&gt;value &gt;= a &amp;&amp; nextCharacter-&gt;value &lt;= z))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(characterHead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characterHead</w:t>
      </w:r>
      <w:proofErr w:type="gramEnd"/>
      <w:r w:rsidRPr="007704B6">
        <w:rPr>
          <w:i/>
          <w:sz w:val="28"/>
          <w:szCs w:val="28"/>
          <w:lang w:val="en-US"/>
        </w:rPr>
        <w:t xml:space="preserve"> = nextCharacter;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characterHead;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>-&gt;next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nextCharacter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(Character*) malloc(sizeof(Character));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>-&gt;next = nextCharacter;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>-&gt;next-&gt;next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character-&gt;next;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nextCharacter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(Character*) malloc(sizeof(Character));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 else if (</w:t>
      </w:r>
      <w:proofErr w:type="gramStart"/>
      <w:r w:rsidRPr="007704B6">
        <w:rPr>
          <w:i/>
          <w:sz w:val="28"/>
          <w:szCs w:val="28"/>
          <w:lang w:val="en-US"/>
        </w:rPr>
        <w:t>characterHead !</w:t>
      </w:r>
      <w:proofErr w:type="gramEnd"/>
      <w:r w:rsidRPr="007704B6">
        <w:rPr>
          <w:i/>
          <w:sz w:val="28"/>
          <w:szCs w:val="28"/>
          <w:lang w:val="en-US"/>
        </w:rPr>
        <w:t>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(wordHead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wordHead</w:t>
      </w:r>
      <w:proofErr w:type="gramEnd"/>
      <w:r w:rsidRPr="007704B6">
        <w:rPr>
          <w:i/>
          <w:sz w:val="28"/>
          <w:szCs w:val="28"/>
          <w:lang w:val="en-US"/>
        </w:rPr>
        <w:t xml:space="preserve">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>-&gt;next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characterHead</w:t>
      </w:r>
      <w:proofErr w:type="gramEnd"/>
      <w:r w:rsidRPr="007704B6">
        <w:rPr>
          <w:i/>
          <w:sz w:val="28"/>
          <w:szCs w:val="28"/>
          <w:lang w:val="en-US"/>
        </w:rPr>
        <w:t xml:space="preserve">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(characterHead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(wordHead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wordHead</w:t>
      </w:r>
      <w:proofErr w:type="gramEnd"/>
      <w:r w:rsidRPr="007704B6">
        <w:rPr>
          <w:i/>
          <w:sz w:val="28"/>
          <w:szCs w:val="28"/>
          <w:lang w:val="en-US"/>
        </w:rPr>
        <w:t xml:space="preserve">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>-&gt;next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characterHead</w:t>
      </w:r>
      <w:proofErr w:type="gramEnd"/>
      <w:r w:rsidRPr="007704B6">
        <w:rPr>
          <w:i/>
          <w:sz w:val="28"/>
          <w:szCs w:val="28"/>
          <w:lang w:val="en-US"/>
        </w:rPr>
        <w:t xml:space="preserve">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wordHead;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lastRenderedPageBreak/>
        <w:t>bool</w:t>
      </w:r>
      <w:proofErr w:type="gramEnd"/>
      <w:r w:rsidRPr="007704B6">
        <w:rPr>
          <w:i/>
          <w:sz w:val="28"/>
          <w:szCs w:val="28"/>
          <w:lang w:val="en-US"/>
        </w:rPr>
        <w:t xml:space="preserve"> equals(Node *a, Node *b)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a-&gt;hashCode == b-&gt;hashCode;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main() 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*source = </w:t>
      </w:r>
      <w:proofErr w:type="gramStart"/>
      <w:r w:rsidRPr="007704B6">
        <w:rPr>
          <w:i/>
          <w:sz w:val="28"/>
          <w:szCs w:val="28"/>
          <w:lang w:val="en-US"/>
        </w:rPr>
        <w:t>readFile(</w:t>
      </w:r>
      <w:proofErr w:type="gramEnd"/>
      <w:r w:rsidRPr="007704B6">
        <w:rPr>
          <w:i/>
          <w:sz w:val="28"/>
          <w:szCs w:val="28"/>
          <w:lang w:val="en-US"/>
        </w:rPr>
        <w:t>"input1.txt");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*stopWords = </w:t>
      </w:r>
      <w:proofErr w:type="gramStart"/>
      <w:r w:rsidRPr="007704B6">
        <w:rPr>
          <w:i/>
          <w:sz w:val="28"/>
          <w:szCs w:val="28"/>
          <w:lang w:val="en-US"/>
        </w:rPr>
        <w:t>readFile(</w:t>
      </w:r>
      <w:proofErr w:type="gramEnd"/>
      <w:r w:rsidRPr="007704B6">
        <w:rPr>
          <w:i/>
          <w:sz w:val="28"/>
          <w:szCs w:val="28"/>
          <w:lang w:val="en-US"/>
        </w:rPr>
        <w:t>"input2.txt");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*differentHead = NULL, *differentWord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*sourceIterator = source, *stopIterator = stopWords;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bool</w:t>
      </w:r>
      <w:proofErr w:type="gramEnd"/>
      <w:r w:rsidRPr="007704B6">
        <w:rPr>
          <w:i/>
          <w:sz w:val="28"/>
          <w:szCs w:val="28"/>
          <w:lang w:val="en-US"/>
        </w:rPr>
        <w:t xml:space="preserve"> equal = false;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FILE *fp = </w:t>
      </w:r>
      <w:proofErr w:type="gramStart"/>
      <w:r w:rsidRPr="007704B6">
        <w:rPr>
          <w:i/>
          <w:sz w:val="28"/>
          <w:szCs w:val="28"/>
          <w:lang w:val="en-US"/>
        </w:rPr>
        <w:t>fopen(</w:t>
      </w:r>
      <w:proofErr w:type="gramEnd"/>
      <w:r w:rsidRPr="007704B6">
        <w:rPr>
          <w:i/>
          <w:sz w:val="28"/>
          <w:szCs w:val="28"/>
          <w:lang w:val="en-US"/>
        </w:rPr>
        <w:t>"output.txt", "w");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(sourceIterator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(stopIterator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(equals(sourceIterator, stopIterator))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equal</w:t>
      </w:r>
      <w:proofErr w:type="gramEnd"/>
      <w:r w:rsidRPr="007704B6">
        <w:rPr>
          <w:i/>
          <w:sz w:val="28"/>
          <w:szCs w:val="28"/>
          <w:lang w:val="en-US"/>
        </w:rPr>
        <w:t xml:space="preserve"> = true;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break</w:t>
      </w:r>
      <w:proofErr w:type="gramEnd"/>
      <w:r w:rsidRPr="007704B6">
        <w:rPr>
          <w:i/>
          <w:sz w:val="28"/>
          <w:szCs w:val="28"/>
          <w:lang w:val="en-US"/>
        </w:rPr>
        <w:t>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stopIterator</w:t>
      </w:r>
      <w:proofErr w:type="gramEnd"/>
      <w:r w:rsidRPr="007704B6">
        <w:rPr>
          <w:i/>
          <w:sz w:val="28"/>
          <w:szCs w:val="28"/>
          <w:lang w:val="en-US"/>
        </w:rPr>
        <w:t xml:space="preserve"> = stopIterator-&gt;next;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stopIterator</w:t>
      </w:r>
      <w:proofErr w:type="gramEnd"/>
      <w:r w:rsidRPr="007704B6">
        <w:rPr>
          <w:i/>
          <w:sz w:val="28"/>
          <w:szCs w:val="28"/>
          <w:lang w:val="en-US"/>
        </w:rPr>
        <w:t xml:space="preserve"> = stopWords;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(!equal)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printWord(</w:t>
      </w:r>
      <w:proofErr w:type="gramEnd"/>
      <w:r w:rsidRPr="007704B6">
        <w:rPr>
          <w:i/>
          <w:sz w:val="28"/>
          <w:szCs w:val="28"/>
          <w:lang w:val="en-US"/>
        </w:rPr>
        <w:t>sourceIterator, fp);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equal</w:t>
      </w:r>
      <w:proofErr w:type="gramEnd"/>
      <w:r w:rsidRPr="007704B6">
        <w:rPr>
          <w:i/>
          <w:sz w:val="28"/>
          <w:szCs w:val="28"/>
          <w:lang w:val="en-US"/>
        </w:rPr>
        <w:t xml:space="preserve"> = false;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sourceIterator</w:t>
      </w:r>
      <w:proofErr w:type="gramEnd"/>
      <w:r w:rsidRPr="007704B6">
        <w:rPr>
          <w:i/>
          <w:sz w:val="28"/>
          <w:szCs w:val="28"/>
          <w:lang w:val="en-US"/>
        </w:rPr>
        <w:t xml:space="preserve"> = sourceIterator-&gt;next;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fclose(</w:t>
      </w:r>
      <w:proofErr w:type="gramEnd"/>
      <w:r w:rsidRPr="007704B6">
        <w:rPr>
          <w:i/>
          <w:sz w:val="28"/>
          <w:szCs w:val="28"/>
          <w:lang w:val="en-US"/>
        </w:rPr>
        <w:t xml:space="preserve">fp);  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AE7C25">
      <w:pPr>
        <w:pStyle w:val="2"/>
        <w:rPr>
          <w:lang w:val="uk-UA"/>
        </w:rPr>
      </w:pPr>
      <w:bookmarkStart w:id="124" w:name="_Toc46935725"/>
    </w:p>
    <w:p w:rsidR="00F72599" w:rsidRPr="00AE7C25" w:rsidRDefault="00197DEF" w:rsidP="00AE7C25">
      <w:pPr>
        <w:pStyle w:val="2"/>
        <w:rPr>
          <w:lang w:val="uk-UA"/>
        </w:rPr>
      </w:pPr>
      <w:r>
        <w:t>Додато</w:t>
      </w:r>
      <w:proofErr w:type="gramStart"/>
      <w:r>
        <w:t>к(</w:t>
      </w:r>
      <w:proofErr w:type="gramEnd"/>
      <w:r>
        <w:t>б)</w:t>
      </w:r>
      <w:bookmarkEnd w:id="124"/>
    </w:p>
    <w:p w:rsidR="000F0E73" w:rsidRPr="004F6C54" w:rsidRDefault="000F0E73" w:rsidP="000F0E73">
      <w:pPr>
        <w:pStyle w:val="2"/>
        <w:jc w:val="left"/>
        <w:rPr>
          <w:sz w:val="28"/>
          <w:lang w:val="uk-UA"/>
        </w:rPr>
      </w:pPr>
      <w:bookmarkStart w:id="125" w:name="_Toc46935726"/>
      <w:r w:rsidRPr="002C3FE3">
        <w:rPr>
          <w:sz w:val="28"/>
          <w:lang w:val="uk-UA"/>
        </w:rPr>
        <w:t>13.1</w:t>
      </w:r>
      <w:bookmarkEnd w:id="125"/>
      <w:r w:rsidRPr="002C3FE3">
        <w:rPr>
          <w:sz w:val="28"/>
        </w:rPr>
        <w:t xml:space="preserve"> </w:t>
      </w:r>
    </w:p>
    <w:p w:rsidR="00F72599" w:rsidRDefault="000F0E73">
      <w:pPr>
        <w:rPr>
          <w:lang w:val="uk-UA"/>
        </w:rPr>
      </w:pPr>
      <w:r>
        <w:rPr>
          <w:noProof/>
        </w:rPr>
        <w:drawing>
          <wp:inline distT="0" distB="0" distL="0" distR="0" wp14:anchorId="2E71887B" wp14:editId="548DB10C">
            <wp:extent cx="5872119" cy="5360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080" t="26531" r="41716" b="66122"/>
                    <a:stretch/>
                  </pic:blipFill>
                  <pic:spPr bwMode="auto">
                    <a:xfrm>
                      <a:off x="0" y="0"/>
                      <a:ext cx="5878068" cy="5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599" w:rsidRDefault="00F72599">
      <w:pPr>
        <w:rPr>
          <w:lang w:val="uk-UA"/>
        </w:rPr>
      </w:pPr>
    </w:p>
    <w:p w:rsidR="00F72599" w:rsidRPr="00F435BF" w:rsidRDefault="00AE7C25" w:rsidP="00F72599">
      <w:pPr>
        <w:pStyle w:val="2"/>
        <w:jc w:val="left"/>
        <w:rPr>
          <w:lang w:val="uk-UA"/>
        </w:rPr>
      </w:pPr>
      <w:r w:rsidRPr="00F435BF">
        <w:rPr>
          <w:sz w:val="28"/>
          <w:lang w:val="uk-UA"/>
        </w:rPr>
        <w:t>13.2</w:t>
      </w:r>
    </w:p>
    <w:p w:rsidR="00F72599" w:rsidRPr="00F435BF" w:rsidRDefault="00F435BF" w:rsidP="00F72599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08000742" wp14:editId="7FEFCAB1">
            <wp:extent cx="5929815" cy="5360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7692" t="16514" r="45359" b="75937"/>
                    <a:stretch/>
                  </pic:blipFill>
                  <pic:spPr bwMode="auto">
                    <a:xfrm>
                      <a:off x="0" y="0"/>
                      <a:ext cx="5926647" cy="53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599" w:rsidRDefault="00F72599" w:rsidP="00F72599">
      <w:pPr>
        <w:pStyle w:val="a0"/>
        <w:rPr>
          <w:lang w:val="uk-UA"/>
        </w:rPr>
      </w:pPr>
    </w:p>
    <w:p w:rsidR="00F72599" w:rsidRDefault="00F72599" w:rsidP="00F72599">
      <w:pPr>
        <w:pStyle w:val="a0"/>
        <w:rPr>
          <w:lang w:val="uk-UA"/>
        </w:rPr>
      </w:pPr>
    </w:p>
    <w:p w:rsidR="00F72599" w:rsidRDefault="00F72599" w:rsidP="00F72599">
      <w:pPr>
        <w:pStyle w:val="1"/>
        <w:pageBreakBefore/>
        <w:rPr>
          <w:bCs/>
        </w:rPr>
      </w:pPr>
      <w:bookmarkStart w:id="126" w:name="_Toc46935727"/>
      <w:r w:rsidRPr="00F72599">
        <w:rPr>
          <w:bCs/>
        </w:rPr>
        <w:lastRenderedPageBreak/>
        <w:t>Завдання 1</w:t>
      </w:r>
      <w:r w:rsidR="000413B2">
        <w:rPr>
          <w:bCs/>
        </w:rPr>
        <w:t>4</w:t>
      </w:r>
      <w:bookmarkEnd w:id="126"/>
    </w:p>
    <w:p w:rsidR="00F72599" w:rsidRDefault="00F72599" w:rsidP="00F72599">
      <w:pPr>
        <w:pStyle w:val="2"/>
      </w:pPr>
      <w:bookmarkStart w:id="127" w:name="_Toc46935728"/>
      <w:r>
        <w:lastRenderedPageBreak/>
        <w:t>ПОСТАНОВКА ЗАДАЧІ</w:t>
      </w:r>
      <w:bookmarkEnd w:id="127"/>
    </w:p>
    <w:p w:rsidR="00F72599" w:rsidRPr="005F5ABA" w:rsidRDefault="00F72599" w:rsidP="00F72599">
      <w:pPr>
        <w:pStyle w:val="3"/>
        <w:rPr>
          <w:lang w:val="uk-UA"/>
        </w:rPr>
      </w:pPr>
      <w:bookmarkStart w:id="128" w:name="_Toc46935729"/>
      <w:r>
        <w:t>Опис завдання</w:t>
      </w:r>
      <w:bookmarkEnd w:id="128"/>
    </w:p>
    <w:p w:rsidR="000413B2" w:rsidRPr="003F5720" w:rsidRDefault="000413B2" w:rsidP="000413B2">
      <w:pPr>
        <w:pStyle w:val="a0"/>
        <w:spacing w:line="360" w:lineRule="auto"/>
        <w:rPr>
          <w:sz w:val="28"/>
          <w:szCs w:val="28"/>
          <w:lang w:val="uk-UA"/>
        </w:rPr>
      </w:pPr>
      <w:r w:rsidRPr="003F5720">
        <w:rPr>
          <w:sz w:val="28"/>
          <w:szCs w:val="28"/>
          <w:lang w:val="uk-UA"/>
        </w:rPr>
        <w:t>Варіант 13</w:t>
      </w:r>
    </w:p>
    <w:p w:rsidR="000413B2" w:rsidRPr="003F5720" w:rsidRDefault="000413B2" w:rsidP="000413B2">
      <w:pPr>
        <w:tabs>
          <w:tab w:val="left" w:pos="720"/>
          <w:tab w:val="num" w:pos="993"/>
          <w:tab w:val="left" w:pos="1083"/>
        </w:tabs>
        <w:spacing w:line="360" w:lineRule="auto"/>
        <w:jc w:val="both"/>
        <w:rPr>
          <w:sz w:val="28"/>
          <w:szCs w:val="28"/>
          <w:lang w:val="uk-UA"/>
        </w:rPr>
      </w:pPr>
      <w:r w:rsidRPr="003F5720">
        <w:rPr>
          <w:b/>
          <w:sz w:val="28"/>
          <w:szCs w:val="28"/>
          <w:lang w:val="uk-UA"/>
        </w:rPr>
        <w:t>14.1</w:t>
      </w:r>
      <w:r w:rsidRPr="003F5720">
        <w:rPr>
          <w:sz w:val="28"/>
          <w:szCs w:val="28"/>
        </w:rPr>
        <w:t xml:space="preserve"> Дано рядок </w:t>
      </w:r>
      <w:r w:rsidRPr="003F5720">
        <w:rPr>
          <w:i/>
          <w:iCs/>
          <w:sz w:val="28"/>
          <w:szCs w:val="28"/>
        </w:rPr>
        <w:t>S</w:t>
      </w:r>
      <w:r w:rsidRPr="003F5720">
        <w:rPr>
          <w:sz w:val="28"/>
          <w:szCs w:val="28"/>
        </w:rPr>
        <w:t xml:space="preserve">. Подвоїти входження кожної голосної букви і видалити всі пробіли. </w:t>
      </w:r>
    </w:p>
    <w:p w:rsidR="005F7C8F" w:rsidRPr="002C03CE" w:rsidRDefault="005F7C8F" w:rsidP="005F7C8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uk-UA"/>
        </w:rPr>
        <w:t>14.</w:t>
      </w:r>
      <w:r w:rsidRPr="005F7C8F">
        <w:rPr>
          <w:b/>
          <w:sz w:val="28"/>
          <w:szCs w:val="28"/>
        </w:rPr>
        <w:t xml:space="preserve">2 </w:t>
      </w:r>
      <w:r w:rsidRPr="002C03CE">
        <w:rPr>
          <w:sz w:val="28"/>
          <w:szCs w:val="28"/>
        </w:rPr>
        <w:t>Розробити програми мовою С для розв’язання задачі згідно варіанту. Вхідні дані читаються з файлу, результат записується у новий файл</w:t>
      </w:r>
      <w:proofErr w:type="gramStart"/>
      <w:r w:rsidRPr="002C03CE">
        <w:rPr>
          <w:sz w:val="28"/>
          <w:szCs w:val="28"/>
        </w:rPr>
        <w:t>.</w:t>
      </w:r>
      <w:proofErr w:type="gramEnd"/>
      <w:r w:rsidRPr="002C03CE">
        <w:rPr>
          <w:sz w:val="28"/>
          <w:szCs w:val="28"/>
        </w:rPr>
        <w:t xml:space="preserve"> І</w:t>
      </w:r>
      <w:proofErr w:type="gramStart"/>
      <w:r w:rsidRPr="002C03CE">
        <w:rPr>
          <w:sz w:val="28"/>
          <w:szCs w:val="28"/>
        </w:rPr>
        <w:t>м</w:t>
      </w:r>
      <w:proofErr w:type="gramEnd"/>
      <w:r w:rsidRPr="002C03CE">
        <w:rPr>
          <w:sz w:val="28"/>
          <w:szCs w:val="28"/>
        </w:rPr>
        <w:t xml:space="preserve">’я файлів передаються через командний рядок, або вводяться з консолі. </w:t>
      </w:r>
    </w:p>
    <w:p w:rsidR="005F7C8F" w:rsidRPr="002C03CE" w:rsidRDefault="005F7C8F" w:rsidP="005F7C8F">
      <w:pPr>
        <w:spacing w:line="360" w:lineRule="auto"/>
        <w:ind w:right="26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a</w:t>
      </w:r>
      <w:r w:rsidRPr="002D22F3">
        <w:rPr>
          <w:sz w:val="28"/>
          <w:szCs w:val="28"/>
        </w:rPr>
        <w:t>)</w:t>
      </w:r>
      <w:proofErr w:type="gramEnd"/>
      <w:r w:rsidRPr="002C03CE">
        <w:rPr>
          <w:sz w:val="28"/>
          <w:szCs w:val="28"/>
        </w:rPr>
        <w:t xml:space="preserve">Задано символьні рядки. Рядок складається з декількох слів  (наборів символів), які розділяються не менше ніж одним символом пробілу (' '). Слова </w:t>
      </w:r>
      <w:proofErr w:type="gramStart"/>
      <w:r w:rsidRPr="002C03CE">
        <w:rPr>
          <w:sz w:val="28"/>
          <w:szCs w:val="28"/>
        </w:rPr>
        <w:t>у</w:t>
      </w:r>
      <w:proofErr w:type="gramEnd"/>
      <w:r w:rsidRPr="002C03CE">
        <w:rPr>
          <w:sz w:val="28"/>
          <w:szCs w:val="28"/>
        </w:rPr>
        <w:t xml:space="preserve"> </w:t>
      </w:r>
      <w:proofErr w:type="gramStart"/>
      <w:r w:rsidRPr="002C03CE">
        <w:rPr>
          <w:sz w:val="28"/>
          <w:szCs w:val="28"/>
        </w:rPr>
        <w:t>рядку</w:t>
      </w:r>
      <w:proofErr w:type="gramEnd"/>
      <w:r w:rsidRPr="002C03CE">
        <w:rPr>
          <w:sz w:val="28"/>
          <w:szCs w:val="28"/>
        </w:rPr>
        <w:t xml:space="preserve"> складаються з букв латинського алфавіту. Для кожного рядка знайти: слова, в яких є хоча б одна з букв: 'а', 'b', 'c', 'd' i 'e';</w:t>
      </w:r>
    </w:p>
    <w:p w:rsidR="005F7C8F" w:rsidRPr="002C03CE" w:rsidRDefault="005F7C8F" w:rsidP="005F7C8F">
      <w:pPr>
        <w:spacing w:line="360" w:lineRule="auto"/>
        <w:ind w:right="26"/>
        <w:jc w:val="both"/>
        <w:rPr>
          <w:sz w:val="28"/>
          <w:szCs w:val="28"/>
        </w:rPr>
      </w:pPr>
      <w:r w:rsidRPr="002D22F3">
        <w:rPr>
          <w:sz w:val="28"/>
          <w:szCs w:val="28"/>
        </w:rPr>
        <w:t xml:space="preserve">         </w:t>
      </w:r>
      <w:r>
        <w:rPr>
          <w:sz w:val="28"/>
          <w:szCs w:val="28"/>
          <w:lang w:val="uk-UA"/>
        </w:rPr>
        <w:t>б)</w:t>
      </w:r>
      <w:r w:rsidRPr="002C03CE">
        <w:rPr>
          <w:sz w:val="28"/>
          <w:szCs w:val="28"/>
        </w:rPr>
        <w:t xml:space="preserve">Задано символьні рядки. Рядок, який складається із декількох </w:t>
      </w:r>
      <w:proofErr w:type="gramStart"/>
      <w:r w:rsidRPr="002C03CE">
        <w:rPr>
          <w:sz w:val="28"/>
          <w:szCs w:val="28"/>
        </w:rPr>
        <w:t>посл</w:t>
      </w:r>
      <w:proofErr w:type="gramEnd"/>
      <w:r w:rsidRPr="002C03CE">
        <w:rPr>
          <w:sz w:val="28"/>
          <w:szCs w:val="28"/>
        </w:rPr>
        <w:t>ідовностей символів (наборів символів), які розділяються не менше ніж одним символом пробілу (' ').  Для кожного рядка знайти послідовності символів у яких є:</w:t>
      </w:r>
      <w:r>
        <w:rPr>
          <w:sz w:val="28"/>
          <w:szCs w:val="28"/>
          <w:lang w:val="uk-UA"/>
        </w:rPr>
        <w:t xml:space="preserve"> </w:t>
      </w:r>
      <w:r w:rsidRPr="002C03CE">
        <w:rPr>
          <w:sz w:val="28"/>
          <w:szCs w:val="28"/>
        </w:rPr>
        <w:t>цифри ('0','1',...'9') та знаки: '&gt;', '&lt;', '=';</w:t>
      </w:r>
    </w:p>
    <w:p w:rsidR="00F72599" w:rsidRPr="005F7C8F" w:rsidRDefault="00F72599" w:rsidP="00F72599">
      <w:pPr>
        <w:pStyle w:val="a0"/>
      </w:pPr>
    </w:p>
    <w:p w:rsidR="00F72599" w:rsidRDefault="00F72599" w:rsidP="00F72599">
      <w:pPr>
        <w:pStyle w:val="2"/>
        <w:rPr>
          <w:lang w:val="uk-UA"/>
        </w:rPr>
      </w:pPr>
      <w:bookmarkStart w:id="129" w:name="_Toc46935730"/>
      <w:r>
        <w:t>ТЕОРЕТИЧНІ ВІДОМОСТІ</w:t>
      </w:r>
      <w:bookmarkEnd w:id="129"/>
    </w:p>
    <w:p w:rsidR="004F6C54" w:rsidRDefault="004F6C54" w:rsidP="004F6C54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4F6C54" w:rsidRPr="007C0D4D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4F6C54" w:rsidRPr="004F6C54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функції роботи з файлами</w:t>
      </w:r>
    </w:p>
    <w:p w:rsidR="004F6C54" w:rsidRPr="004F6C54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із сроками в файлах</w:t>
      </w:r>
    </w:p>
    <w:p w:rsidR="004F6C54" w:rsidRPr="004652A5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стандартні функції роботи зі строками</w:t>
      </w:r>
    </w:p>
    <w:p w:rsidR="00D2424F" w:rsidRDefault="00D2424F" w:rsidP="00D2424F">
      <w:pPr>
        <w:pStyle w:val="a0"/>
        <w:rPr>
          <w:lang w:val="uk-UA"/>
        </w:rPr>
      </w:pPr>
    </w:p>
    <w:p w:rsidR="00D2424F" w:rsidRPr="00D2424F" w:rsidRDefault="00D2424F" w:rsidP="00D2424F">
      <w:pPr>
        <w:pStyle w:val="a0"/>
        <w:rPr>
          <w:lang w:val="uk-UA"/>
        </w:rPr>
      </w:pPr>
    </w:p>
    <w:p w:rsidR="00F72599" w:rsidRPr="005F5ABA" w:rsidRDefault="00F72599" w:rsidP="00F72599">
      <w:pPr>
        <w:pStyle w:val="a0"/>
        <w:rPr>
          <w:lang w:val="uk-UA"/>
        </w:rPr>
      </w:pPr>
    </w:p>
    <w:p w:rsidR="00D2424F" w:rsidRPr="00D2424F" w:rsidRDefault="00F72599" w:rsidP="00D2424F">
      <w:pPr>
        <w:pStyle w:val="2"/>
        <w:rPr>
          <w:lang w:val="uk-UA"/>
        </w:rPr>
      </w:pPr>
      <w:bookmarkStart w:id="130" w:name="_Toc46935731"/>
      <w:r>
        <w:lastRenderedPageBreak/>
        <w:t>СХЕМИ АЛГОРИТМІВ ОСНОВНИХ ФУНКЦІЙ</w:t>
      </w:r>
      <w:bookmarkEnd w:id="130"/>
    </w:p>
    <w:p w:rsidR="00D2424F" w:rsidRPr="00D2424F" w:rsidRDefault="00D2424F" w:rsidP="00D2424F">
      <w:pPr>
        <w:pStyle w:val="a0"/>
        <w:rPr>
          <w:lang w:val="uk-UA"/>
        </w:rPr>
      </w:pPr>
    </w:p>
    <w:p w:rsidR="00F72599" w:rsidRDefault="00F72599" w:rsidP="00F72599">
      <w:pPr>
        <w:pStyle w:val="3"/>
        <w:rPr>
          <w:lang w:val="uk-UA"/>
        </w:rPr>
      </w:pPr>
      <w:bookmarkStart w:id="131" w:name="_Toc4693573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31"/>
    </w:p>
    <w:p w:rsidR="002D22F3" w:rsidRPr="002D22F3" w:rsidRDefault="002D22F3" w:rsidP="002D22F3">
      <w:pPr>
        <w:pStyle w:val="a0"/>
        <w:spacing w:line="360" w:lineRule="auto"/>
        <w:rPr>
          <w:sz w:val="28"/>
          <w:lang w:val="en-US"/>
        </w:rPr>
      </w:pPr>
      <w:r w:rsidRPr="002D22F3">
        <w:rPr>
          <w:sz w:val="28"/>
          <w:lang w:val="en-US"/>
        </w:rPr>
        <w:t>#include &lt;stdio.h&gt;</w:t>
      </w:r>
    </w:p>
    <w:p w:rsidR="002D22F3" w:rsidRPr="002D22F3" w:rsidRDefault="002D22F3" w:rsidP="002D22F3">
      <w:pPr>
        <w:pStyle w:val="a0"/>
        <w:spacing w:line="360" w:lineRule="auto"/>
        <w:rPr>
          <w:sz w:val="28"/>
          <w:lang w:val="uk-UA"/>
        </w:rPr>
      </w:pPr>
      <w:r w:rsidRPr="002D22F3">
        <w:rPr>
          <w:sz w:val="28"/>
          <w:lang w:val="en-US"/>
        </w:rPr>
        <w:t>#include &lt;stdlib.h&gt;</w:t>
      </w:r>
      <w:r w:rsidRPr="002D22F3">
        <w:rPr>
          <w:sz w:val="28"/>
          <w:lang w:val="uk-UA"/>
        </w:rPr>
        <w:t xml:space="preserve"> </w:t>
      </w:r>
    </w:p>
    <w:p w:rsidR="002D22F3" w:rsidRPr="002D22F3" w:rsidRDefault="002D22F3" w:rsidP="002D22F3">
      <w:pPr>
        <w:pStyle w:val="a0"/>
        <w:spacing w:line="360" w:lineRule="auto"/>
        <w:rPr>
          <w:sz w:val="28"/>
          <w:lang w:val="uk-UA"/>
        </w:rPr>
      </w:pPr>
      <w:r w:rsidRPr="002D22F3">
        <w:rPr>
          <w:sz w:val="28"/>
          <w:lang w:val="en-US"/>
        </w:rPr>
        <w:t>#include &lt;string.h&gt;</w:t>
      </w:r>
    </w:p>
    <w:p w:rsidR="00F72599" w:rsidRDefault="00F72599" w:rsidP="00F72599">
      <w:pPr>
        <w:pStyle w:val="2"/>
        <w:rPr>
          <w:lang w:val="uk-UA"/>
        </w:rPr>
      </w:pPr>
      <w:bookmarkStart w:id="132" w:name="_Toc46935734"/>
      <w:r>
        <w:t>Висновок</w:t>
      </w:r>
      <w:bookmarkEnd w:id="132"/>
    </w:p>
    <w:p w:rsidR="004F6C54" w:rsidRDefault="004F6C54" w:rsidP="004F6C54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працювати із файлами та строками що записані у них.  </w:t>
      </w:r>
    </w:p>
    <w:p w:rsidR="004F6C54" w:rsidRPr="007C0D4D" w:rsidRDefault="004F6C54" w:rsidP="004F6C54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>В  ході розробки програми були вивченні та поглиблені знання для робот з файлами і строками</w:t>
      </w:r>
      <w:r>
        <w:rPr>
          <w:color w:val="000000"/>
          <w:sz w:val="28"/>
          <w:szCs w:val="28"/>
          <w:lang w:val="uk-UA"/>
        </w:rPr>
        <w:t>.</w:t>
      </w:r>
    </w:p>
    <w:p w:rsidR="004F6C54" w:rsidRDefault="004F6C54" w:rsidP="004F6C54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4F6C54" w:rsidRDefault="004F6C54" w:rsidP="004F6C54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4F6C54" w:rsidRDefault="004F6C54" w:rsidP="004F6C54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D2424F" w:rsidRPr="005F7C8F" w:rsidRDefault="00D2424F" w:rsidP="005F7C8F">
      <w:pPr>
        <w:pStyle w:val="a0"/>
        <w:rPr>
          <w:lang w:val="uk-UA"/>
        </w:rPr>
      </w:pPr>
    </w:p>
    <w:p w:rsidR="008F643B" w:rsidRDefault="008F643B" w:rsidP="008F643B">
      <w:pPr>
        <w:pStyle w:val="2"/>
        <w:rPr>
          <w:lang w:val="uk-UA"/>
        </w:rPr>
      </w:pPr>
      <w:bookmarkStart w:id="133" w:name="_Toc46935735"/>
      <w:r>
        <w:t>Додато</w:t>
      </w:r>
      <w:proofErr w:type="gramStart"/>
      <w:r>
        <w:t>к(</w:t>
      </w:r>
      <w:proofErr w:type="gramEnd"/>
      <w:r>
        <w:t>а)</w:t>
      </w:r>
      <w:bookmarkEnd w:id="133"/>
    </w:p>
    <w:p w:rsidR="005F7C8F" w:rsidRDefault="005F7C8F" w:rsidP="005F7C8F">
      <w:pPr>
        <w:pStyle w:val="a0"/>
        <w:rPr>
          <w:b/>
          <w:sz w:val="28"/>
          <w:szCs w:val="28"/>
          <w:lang w:val="uk-UA"/>
        </w:rPr>
      </w:pPr>
      <w:r w:rsidRPr="005F7C8F">
        <w:rPr>
          <w:b/>
          <w:sz w:val="28"/>
          <w:szCs w:val="28"/>
          <w:lang w:val="uk-UA"/>
        </w:rPr>
        <w:t>14.1</w:t>
      </w:r>
    </w:p>
    <w:p w:rsidR="00D2424F" w:rsidRDefault="00A72C0C" w:rsidP="005F7C8F">
      <w:pPr>
        <w:pStyle w:val="a0"/>
        <w:rPr>
          <w:i/>
          <w:sz w:val="28"/>
          <w:lang w:val="uk-UA"/>
        </w:rPr>
      </w:pPr>
      <w:r w:rsidRPr="00784820">
        <w:rPr>
          <w:i/>
          <w:sz w:val="28"/>
          <w:lang w:val="en-US"/>
        </w:rPr>
        <w:t>#include &lt;stdio.h&gt;</w:t>
      </w:r>
      <w:r w:rsidR="005F7C8F">
        <w:rPr>
          <w:i/>
          <w:sz w:val="28"/>
          <w:lang w:val="uk-UA"/>
        </w:rPr>
        <w:t xml:space="preserve"> </w:t>
      </w:r>
      <w:r w:rsidRPr="00784820">
        <w:rPr>
          <w:i/>
          <w:sz w:val="28"/>
          <w:lang w:val="en-US"/>
        </w:rPr>
        <w:t>#include &lt;stdlib.h&gt;</w:t>
      </w:r>
      <w:r w:rsidR="005F7C8F">
        <w:rPr>
          <w:i/>
          <w:sz w:val="28"/>
          <w:lang w:val="uk-UA"/>
        </w:rPr>
        <w:t xml:space="preserve"> </w:t>
      </w:r>
    </w:p>
    <w:p w:rsidR="00D2424F" w:rsidRDefault="00A72C0C" w:rsidP="00D2424F">
      <w:pPr>
        <w:pStyle w:val="a0"/>
        <w:rPr>
          <w:i/>
          <w:sz w:val="28"/>
          <w:lang w:val="uk-UA"/>
        </w:rPr>
      </w:pPr>
      <w:r w:rsidRPr="00784820">
        <w:rPr>
          <w:i/>
          <w:sz w:val="28"/>
          <w:lang w:val="en-US"/>
        </w:rPr>
        <w:t>#include &lt;string.h&gt;</w:t>
      </w:r>
    </w:p>
    <w:p w:rsidR="00D2424F" w:rsidRDefault="00A72C0C" w:rsidP="00D2424F">
      <w:pPr>
        <w:pStyle w:val="a0"/>
        <w:rPr>
          <w:i/>
          <w:sz w:val="28"/>
          <w:lang w:val="uk-UA"/>
        </w:rPr>
      </w:pPr>
      <w:proofErr w:type="gramStart"/>
      <w:r w:rsidRPr="00784820">
        <w:rPr>
          <w:i/>
          <w:sz w:val="28"/>
          <w:lang w:val="en-US"/>
        </w:rPr>
        <w:t>int</w:t>
      </w:r>
      <w:proofErr w:type="gramEnd"/>
      <w:r w:rsidRPr="00784820">
        <w:rPr>
          <w:i/>
          <w:sz w:val="28"/>
          <w:lang w:val="en-US"/>
        </w:rPr>
        <w:t xml:space="preserve"> main(int argc, char *argv[])</w:t>
      </w:r>
    </w:p>
    <w:p w:rsidR="00A72C0C" w:rsidRPr="00784820" w:rsidRDefault="00A72C0C" w:rsidP="00D2424F">
      <w:pPr>
        <w:pStyle w:val="a0"/>
        <w:rPr>
          <w:b/>
          <w:i/>
          <w:sz w:val="28"/>
          <w:lang w:val="en-US"/>
        </w:rPr>
      </w:pPr>
      <w:r w:rsidRPr="00784820">
        <w:rPr>
          <w:i/>
          <w:sz w:val="28"/>
          <w:lang w:val="en-US"/>
        </w:rPr>
        <w:t xml:space="preserve">{    </w:t>
      </w:r>
      <w:proofErr w:type="gramStart"/>
      <w:r w:rsidRPr="00784820">
        <w:rPr>
          <w:i/>
          <w:sz w:val="28"/>
          <w:lang w:val="en-US"/>
        </w:rPr>
        <w:t>char</w:t>
      </w:r>
      <w:proofErr w:type="gramEnd"/>
      <w:r w:rsidRPr="00784820">
        <w:rPr>
          <w:i/>
          <w:sz w:val="28"/>
          <w:lang w:val="en-US"/>
        </w:rPr>
        <w:t xml:space="preserve"> S1[20];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lastRenderedPageBreak/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char</w:t>
      </w:r>
      <w:proofErr w:type="gramEnd"/>
      <w:r w:rsidRPr="00784820">
        <w:rPr>
          <w:b w:val="0"/>
          <w:i/>
          <w:sz w:val="28"/>
          <w:lang w:val="en-US"/>
        </w:rPr>
        <w:t xml:space="preserve"> S2[20];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int</w:t>
      </w:r>
      <w:proofErr w:type="gramEnd"/>
      <w:r w:rsidRPr="00784820">
        <w:rPr>
          <w:b w:val="0"/>
          <w:i/>
          <w:sz w:val="28"/>
          <w:lang w:val="en-US"/>
        </w:rPr>
        <w:t xml:space="preserve"> i, j;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printf(</w:t>
      </w:r>
      <w:proofErr w:type="gramEnd"/>
      <w:r w:rsidRPr="00784820">
        <w:rPr>
          <w:b w:val="0"/>
          <w:i/>
          <w:sz w:val="28"/>
          <w:lang w:val="en-US"/>
        </w:rPr>
        <w:t>"Enter the line: ");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gets(</w:t>
      </w:r>
      <w:proofErr w:type="gramEnd"/>
      <w:r w:rsidRPr="00784820">
        <w:rPr>
          <w:b w:val="0"/>
          <w:i/>
          <w:sz w:val="28"/>
          <w:lang w:val="en-US"/>
        </w:rPr>
        <w:t>S1);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j=0;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for(</w:t>
      </w:r>
      <w:proofErr w:type="gramEnd"/>
      <w:r w:rsidRPr="00784820">
        <w:rPr>
          <w:b w:val="0"/>
          <w:i/>
          <w:sz w:val="28"/>
          <w:lang w:val="en-US"/>
        </w:rPr>
        <w:t>i = 0; i&lt;strlen(S1); i++)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</w:t>
      </w:r>
      <w:proofErr w:type="gramStart"/>
      <w:r w:rsidRPr="00784820">
        <w:rPr>
          <w:b w:val="0"/>
          <w:i/>
          <w:sz w:val="28"/>
          <w:lang w:val="en-US"/>
        </w:rPr>
        <w:t>if(</w:t>
      </w:r>
      <w:proofErr w:type="gramEnd"/>
      <w:r w:rsidRPr="00784820">
        <w:rPr>
          <w:b w:val="0"/>
          <w:i/>
          <w:sz w:val="28"/>
          <w:lang w:val="en-US"/>
        </w:rPr>
        <w:t>S1[i] != ' ') {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    </w:t>
      </w:r>
      <w:proofErr w:type="gramStart"/>
      <w:r w:rsidRPr="00784820">
        <w:rPr>
          <w:b w:val="0"/>
          <w:i/>
          <w:sz w:val="28"/>
          <w:lang w:val="en-US"/>
        </w:rPr>
        <w:t>S2[</w:t>
      </w:r>
      <w:proofErr w:type="gramEnd"/>
      <w:r w:rsidRPr="00784820">
        <w:rPr>
          <w:b w:val="0"/>
          <w:i/>
          <w:sz w:val="28"/>
          <w:lang w:val="en-US"/>
        </w:rPr>
        <w:t>j++] = S1[i];   }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proofErr w:type="gramStart"/>
      <w:r w:rsidRPr="00784820">
        <w:rPr>
          <w:b w:val="0"/>
          <w:i/>
          <w:sz w:val="28"/>
          <w:lang w:val="en-US"/>
        </w:rPr>
        <w:t>int</w:t>
      </w:r>
      <w:proofErr w:type="gramEnd"/>
      <w:r w:rsidRPr="00784820">
        <w:rPr>
          <w:b w:val="0"/>
          <w:i/>
          <w:sz w:val="28"/>
          <w:lang w:val="en-US"/>
        </w:rPr>
        <w:t xml:space="preserve"> k=0;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proofErr w:type="gramStart"/>
      <w:r w:rsidRPr="00784820">
        <w:rPr>
          <w:b w:val="0"/>
          <w:i/>
          <w:sz w:val="28"/>
          <w:lang w:val="en-US"/>
        </w:rPr>
        <w:t>printf(</w:t>
      </w:r>
      <w:proofErr w:type="gramEnd"/>
      <w:r w:rsidRPr="00784820">
        <w:rPr>
          <w:b w:val="0"/>
          <w:i/>
          <w:sz w:val="28"/>
          <w:lang w:val="en-US"/>
        </w:rPr>
        <w:t>"\nConverted line:");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</w:t>
      </w:r>
      <w:proofErr w:type="gramStart"/>
      <w:r w:rsidRPr="00784820">
        <w:rPr>
          <w:b w:val="0"/>
          <w:i/>
          <w:sz w:val="28"/>
          <w:lang w:val="en-US"/>
        </w:rPr>
        <w:t>for(</w:t>
      </w:r>
      <w:proofErr w:type="gramEnd"/>
      <w:r w:rsidRPr="00784820">
        <w:rPr>
          <w:b w:val="0"/>
          <w:i/>
          <w:sz w:val="28"/>
          <w:lang w:val="en-US"/>
        </w:rPr>
        <w:t>i =0; i&lt;strlen(S2)-1; i++) {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        </w:t>
      </w:r>
      <w:proofErr w:type="gramStart"/>
      <w:r w:rsidRPr="00784820">
        <w:rPr>
          <w:b w:val="0"/>
          <w:i/>
          <w:sz w:val="28"/>
          <w:lang w:val="en-US"/>
        </w:rPr>
        <w:t>if</w:t>
      </w:r>
      <w:proofErr w:type="gramEnd"/>
      <w:r w:rsidRPr="00784820">
        <w:rPr>
          <w:b w:val="0"/>
          <w:i/>
          <w:sz w:val="28"/>
          <w:lang w:val="en-US"/>
        </w:rPr>
        <w:t xml:space="preserve">   (S2[i] == 'a'||S2[i] == 'e'||S2[i] == 'i'||S2[i] == 'o'||S2[i] == 'u')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            {   </w:t>
      </w:r>
      <w:proofErr w:type="gramStart"/>
      <w:r w:rsidRPr="00784820">
        <w:rPr>
          <w:b w:val="0"/>
          <w:i/>
          <w:sz w:val="28"/>
          <w:lang w:val="en-US"/>
        </w:rPr>
        <w:t>printf(</w:t>
      </w:r>
      <w:proofErr w:type="gramEnd"/>
      <w:r w:rsidRPr="00784820">
        <w:rPr>
          <w:b w:val="0"/>
          <w:i/>
          <w:sz w:val="28"/>
          <w:lang w:val="en-US"/>
        </w:rPr>
        <w:t>"%c%c",S2[i],S2[i]); }</w:t>
      </w:r>
      <w:r w:rsidRPr="00784820">
        <w:rPr>
          <w:b w:val="0"/>
          <w:i/>
          <w:sz w:val="28"/>
          <w:lang w:val="en-US"/>
        </w:rPr>
        <w:tab/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ab/>
      </w:r>
      <w:r w:rsidRPr="00784820">
        <w:rPr>
          <w:b w:val="0"/>
          <w:i/>
          <w:sz w:val="28"/>
          <w:lang w:val="en-US"/>
        </w:rPr>
        <w:tab/>
      </w:r>
      <w:proofErr w:type="gramStart"/>
      <w:r w:rsidRPr="00784820">
        <w:rPr>
          <w:b w:val="0"/>
          <w:i/>
          <w:sz w:val="28"/>
          <w:lang w:val="en-US"/>
        </w:rPr>
        <w:t>else</w:t>
      </w:r>
      <w:proofErr w:type="gramEnd"/>
      <w:r w:rsidRPr="00784820">
        <w:rPr>
          <w:b w:val="0"/>
          <w:i/>
          <w:sz w:val="28"/>
          <w:lang w:val="en-US"/>
        </w:rPr>
        <w:t xml:space="preserve"> printf("%c",S2[i]);</w:t>
      </w:r>
    </w:p>
    <w:p w:rsidR="00A72C0C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uk-UA"/>
        </w:rPr>
      </w:pPr>
      <w:r w:rsidRPr="00784820">
        <w:rPr>
          <w:b w:val="0"/>
          <w:i/>
          <w:sz w:val="28"/>
          <w:lang w:val="en-US"/>
        </w:rPr>
        <w:t xml:space="preserve">                               }   return 0</w:t>
      </w:r>
      <w:proofErr w:type="gramStart"/>
      <w:r w:rsidRPr="00784820">
        <w:rPr>
          <w:b w:val="0"/>
          <w:i/>
          <w:sz w:val="28"/>
          <w:lang w:val="en-US"/>
        </w:rPr>
        <w:t>; }</w:t>
      </w:r>
      <w:proofErr w:type="gramEnd"/>
      <w:r w:rsidRPr="00784820">
        <w:rPr>
          <w:b w:val="0"/>
          <w:i/>
          <w:sz w:val="28"/>
          <w:lang w:val="en-US"/>
        </w:rPr>
        <w:t xml:space="preserve"> </w:t>
      </w:r>
    </w:p>
    <w:p w:rsidR="00A72C0C" w:rsidRDefault="00A72C0C" w:rsidP="00A72C0C">
      <w:pPr>
        <w:pStyle w:val="a0"/>
        <w:rPr>
          <w:lang w:val="uk-UA"/>
        </w:rPr>
      </w:pPr>
    </w:p>
    <w:p w:rsidR="002D22F3" w:rsidRPr="00361B21" w:rsidRDefault="002D22F3" w:rsidP="002D22F3">
      <w:pPr>
        <w:pStyle w:val="a0"/>
        <w:spacing w:line="360" w:lineRule="auto"/>
        <w:rPr>
          <w:b/>
          <w:sz w:val="28"/>
          <w:lang w:val="uk-UA"/>
        </w:rPr>
      </w:pPr>
      <w:r w:rsidRPr="00361B21">
        <w:rPr>
          <w:b/>
          <w:sz w:val="28"/>
          <w:lang w:val="uk-UA"/>
        </w:rPr>
        <w:t>14.2</w:t>
      </w:r>
    </w:p>
    <w:p w:rsidR="002D22F3" w:rsidRPr="002D22F3" w:rsidRDefault="002D22F3" w:rsidP="002D22F3">
      <w:pPr>
        <w:rPr>
          <w:lang w:val="en-US"/>
        </w:rPr>
      </w:pPr>
      <w:r w:rsidRPr="00361B21">
        <w:rPr>
          <w:b/>
          <w:sz w:val="28"/>
          <w:lang w:val="uk-UA"/>
        </w:rPr>
        <w:t>а.)</w:t>
      </w:r>
      <w:r w:rsidRPr="002D22F3">
        <w:rPr>
          <w:lang w:val="en-US"/>
        </w:rPr>
        <w:t xml:space="preserve"> 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#include &lt;string.h&gt;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#include &lt;stdio.h&gt;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int</w:t>
      </w:r>
      <w:proofErr w:type="gramEnd"/>
      <w:r w:rsidRPr="00EE5437">
        <w:rPr>
          <w:i/>
          <w:sz w:val="28"/>
          <w:szCs w:val="28"/>
          <w:lang w:val="en-US"/>
        </w:rPr>
        <w:t xml:space="preserve"> main (void)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{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FILE *in;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lastRenderedPageBreak/>
        <w:t xml:space="preserve">   FILE *out;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int</w:t>
      </w:r>
      <w:proofErr w:type="gramEnd"/>
      <w:r w:rsidRPr="00EE5437">
        <w:rPr>
          <w:i/>
          <w:sz w:val="28"/>
          <w:szCs w:val="28"/>
          <w:lang w:val="en-US"/>
        </w:rPr>
        <w:t xml:space="preserve"> k=0, j,i;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char</w:t>
      </w:r>
      <w:proofErr w:type="gramEnd"/>
      <w:r w:rsidRPr="00EE5437">
        <w:rPr>
          <w:i/>
          <w:sz w:val="28"/>
          <w:szCs w:val="28"/>
          <w:lang w:val="en-US"/>
        </w:rPr>
        <w:t xml:space="preserve"> s[100] 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in</w:t>
      </w:r>
      <w:proofErr w:type="gramEnd"/>
      <w:r w:rsidRPr="00EE5437">
        <w:rPr>
          <w:i/>
          <w:sz w:val="28"/>
          <w:szCs w:val="28"/>
          <w:lang w:val="en-US"/>
        </w:rPr>
        <w:t xml:space="preserve"> = fopen ("in.txt","r");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out</w:t>
      </w:r>
      <w:proofErr w:type="gramEnd"/>
      <w:r w:rsidRPr="00EE5437">
        <w:rPr>
          <w:i/>
          <w:sz w:val="28"/>
          <w:szCs w:val="28"/>
          <w:lang w:val="en-US"/>
        </w:rPr>
        <w:t xml:space="preserve"> = fopen ("5.txt","w");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while(</w:t>
      </w:r>
      <w:proofErr w:type="gramEnd"/>
      <w:r w:rsidRPr="00EE5437">
        <w:rPr>
          <w:i/>
          <w:sz w:val="28"/>
          <w:szCs w:val="28"/>
          <w:lang w:val="en-US"/>
        </w:rPr>
        <w:t>1){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if(NULL!= fgets(s,100,in)){ fprintf(out,"\n");for(i=0;i&lt;strlen(s);i++)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{ if</w:t>
      </w:r>
      <w:proofErr w:type="gramEnd"/>
      <w:r w:rsidRPr="00EE5437">
        <w:rPr>
          <w:i/>
          <w:sz w:val="28"/>
          <w:szCs w:val="28"/>
          <w:lang w:val="en-US"/>
        </w:rPr>
        <w:t>(s[i]!=' '){k++;}else{k=0;}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if((s[i]=='a')||(s[i]=='c')||(s[i]=='d')||(s[i]=='i')||(s[i]=='e')){fprintf(out," 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for (j=i-k+1;j&lt;strlen(s);j++) {if(s[j]!=' '){fprintf(out,"%c",s[j]);}else{i=j;j=strlen(s);}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} </w:t>
      </w:r>
      <w:proofErr w:type="gramStart"/>
      <w:r w:rsidRPr="00EE5437">
        <w:rPr>
          <w:i/>
          <w:sz w:val="28"/>
          <w:szCs w:val="28"/>
          <w:lang w:val="en-US"/>
        </w:rPr>
        <w:t>else{</w:t>
      </w:r>
      <w:proofErr w:type="gramEnd"/>
      <w:r w:rsidRPr="00EE5437">
        <w:rPr>
          <w:i/>
          <w:sz w:val="28"/>
          <w:szCs w:val="28"/>
          <w:lang w:val="en-US"/>
        </w:rPr>
        <w:t>break;}}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printf</w:t>
      </w:r>
      <w:proofErr w:type="gramEnd"/>
      <w:r w:rsidRPr="00EE5437">
        <w:rPr>
          <w:i/>
          <w:sz w:val="28"/>
          <w:szCs w:val="28"/>
          <w:lang w:val="en-US"/>
        </w:rPr>
        <w:t xml:space="preserve"> ("Already compiled \n");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return</w:t>
      </w:r>
      <w:proofErr w:type="gramEnd"/>
      <w:r w:rsidRPr="00EE5437">
        <w:rPr>
          <w:i/>
          <w:sz w:val="28"/>
          <w:szCs w:val="28"/>
          <w:lang w:val="en-US"/>
        </w:rPr>
        <w:t xml:space="preserve"> 0;}</w:t>
      </w:r>
    </w:p>
    <w:p w:rsidR="002D22F3" w:rsidRPr="00361B21" w:rsidRDefault="002D22F3" w:rsidP="002D22F3">
      <w:pPr>
        <w:pStyle w:val="a0"/>
        <w:spacing w:line="360" w:lineRule="auto"/>
        <w:rPr>
          <w:b/>
          <w:sz w:val="28"/>
          <w:lang w:val="uk-UA"/>
        </w:rPr>
      </w:pPr>
    </w:p>
    <w:p w:rsidR="002D22F3" w:rsidRPr="00361B21" w:rsidRDefault="002D22F3" w:rsidP="002D22F3">
      <w:pPr>
        <w:pStyle w:val="a0"/>
        <w:spacing w:line="360" w:lineRule="auto"/>
        <w:rPr>
          <w:b/>
          <w:sz w:val="28"/>
          <w:lang w:val="uk-UA"/>
        </w:rPr>
      </w:pPr>
      <w:r w:rsidRPr="00361B21">
        <w:rPr>
          <w:b/>
          <w:sz w:val="28"/>
          <w:lang w:val="uk-UA"/>
        </w:rPr>
        <w:t>б)</w:t>
      </w:r>
    </w:p>
    <w:p w:rsidR="00A72C0C" w:rsidRDefault="00A72C0C" w:rsidP="00A72C0C">
      <w:pPr>
        <w:pStyle w:val="a0"/>
        <w:rPr>
          <w:lang w:val="uk-UA"/>
        </w:rPr>
      </w:pP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#include &lt;string.h&gt;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#include &lt;stdio.h&gt;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E023C5">
        <w:rPr>
          <w:i/>
          <w:sz w:val="28"/>
          <w:szCs w:val="28"/>
          <w:lang w:val="en-US"/>
        </w:rPr>
        <w:t>int</w:t>
      </w:r>
      <w:proofErr w:type="gramEnd"/>
      <w:r w:rsidRPr="00E023C5">
        <w:rPr>
          <w:i/>
          <w:sz w:val="28"/>
          <w:szCs w:val="28"/>
          <w:lang w:val="en-US"/>
        </w:rPr>
        <w:t xml:space="preserve"> main (void)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{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FILE *in;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lastRenderedPageBreak/>
        <w:t xml:space="preserve">   FILE *out;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int</w:t>
      </w:r>
      <w:proofErr w:type="gramEnd"/>
      <w:r w:rsidRPr="00E023C5">
        <w:rPr>
          <w:i/>
          <w:sz w:val="28"/>
          <w:szCs w:val="28"/>
          <w:lang w:val="en-US"/>
        </w:rPr>
        <w:t xml:space="preserve"> k=0, j,i;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char</w:t>
      </w:r>
      <w:proofErr w:type="gramEnd"/>
      <w:r w:rsidRPr="00E023C5">
        <w:rPr>
          <w:i/>
          <w:sz w:val="28"/>
          <w:szCs w:val="28"/>
          <w:lang w:val="en-US"/>
        </w:rPr>
        <w:t xml:space="preserve"> s[256] 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in</w:t>
      </w:r>
      <w:proofErr w:type="gramEnd"/>
      <w:r w:rsidRPr="00E023C5">
        <w:rPr>
          <w:i/>
          <w:sz w:val="28"/>
          <w:szCs w:val="28"/>
          <w:lang w:val="en-US"/>
        </w:rPr>
        <w:t xml:space="preserve"> = fopen ("in.txt","r");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out</w:t>
      </w:r>
      <w:proofErr w:type="gramEnd"/>
      <w:r w:rsidRPr="00E023C5">
        <w:rPr>
          <w:i/>
          <w:sz w:val="28"/>
          <w:szCs w:val="28"/>
          <w:lang w:val="en-US"/>
        </w:rPr>
        <w:t xml:space="preserve"> = fopen ("6.txt","w");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E023C5">
        <w:rPr>
          <w:i/>
          <w:sz w:val="28"/>
          <w:szCs w:val="28"/>
          <w:lang w:val="en-US"/>
        </w:rPr>
        <w:t>while(</w:t>
      </w:r>
      <w:proofErr w:type="gramEnd"/>
      <w:r w:rsidRPr="00E023C5">
        <w:rPr>
          <w:i/>
          <w:sz w:val="28"/>
          <w:szCs w:val="28"/>
          <w:lang w:val="en-US"/>
        </w:rPr>
        <w:t>1){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if(NULL!= fgets(s,100,in)){ fprintf(out,"\n");for(i=0;i&lt;strlen(s);i++)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E023C5">
        <w:rPr>
          <w:i/>
          <w:sz w:val="28"/>
          <w:szCs w:val="28"/>
          <w:lang w:val="en-US"/>
        </w:rPr>
        <w:t>{ if</w:t>
      </w:r>
      <w:proofErr w:type="gramEnd"/>
      <w:r w:rsidRPr="00E023C5">
        <w:rPr>
          <w:i/>
          <w:sz w:val="28"/>
          <w:szCs w:val="28"/>
          <w:lang w:val="en-US"/>
        </w:rPr>
        <w:t>(s[i]!=' '){k++;}else{k=0;}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if((s[i]=='1')||(s[i]=='2')||(s[i]=='3')||(s[i]=='4')||(s[i]=='6')||(s[i]=='7')||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(</w:t>
      </w:r>
      <w:proofErr w:type="gramStart"/>
      <w:r w:rsidRPr="00E023C5">
        <w:rPr>
          <w:i/>
          <w:sz w:val="28"/>
          <w:szCs w:val="28"/>
          <w:lang w:val="en-US"/>
        </w:rPr>
        <w:t>s[</w:t>
      </w:r>
      <w:proofErr w:type="gramEnd"/>
      <w:r w:rsidRPr="00E023C5">
        <w:rPr>
          <w:i/>
          <w:sz w:val="28"/>
          <w:szCs w:val="28"/>
          <w:lang w:val="en-US"/>
        </w:rPr>
        <w:t>i]=='8')||(s[i</w:t>
      </w:r>
      <w:proofErr w:type="gramStart"/>
      <w:r w:rsidRPr="00E023C5">
        <w:rPr>
          <w:i/>
          <w:sz w:val="28"/>
          <w:szCs w:val="28"/>
          <w:lang w:val="en-US"/>
        </w:rPr>
        <w:t>]=</w:t>
      </w:r>
      <w:proofErr w:type="gramEnd"/>
      <w:r w:rsidRPr="00E023C5">
        <w:rPr>
          <w:i/>
          <w:sz w:val="28"/>
          <w:szCs w:val="28"/>
          <w:lang w:val="en-US"/>
        </w:rPr>
        <w:t>='9')||(s[i]=='&lt;')|| (s[i]=='=')||(s[i]=='&gt;')){fprintf(out," 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for (j=i-k+1;j&lt;strlen(s);j++) {if(s[j]!=' '){fprintf(out,"%c",s[j]);}else{i=j;j=strlen(s);}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4F6C54" w:rsidRDefault="004F6C54" w:rsidP="00E023C5">
      <w:pPr>
        <w:pStyle w:val="a0"/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en-US"/>
        </w:rPr>
        <w:t xml:space="preserve">    </w:t>
      </w:r>
      <w:proofErr w:type="gramStart"/>
      <w:r>
        <w:rPr>
          <w:i/>
          <w:sz w:val="28"/>
          <w:szCs w:val="28"/>
          <w:lang w:val="en-US"/>
        </w:rPr>
        <w:t>else{</w:t>
      </w:r>
      <w:proofErr w:type="gramEnd"/>
      <w:r>
        <w:rPr>
          <w:i/>
          <w:sz w:val="28"/>
          <w:szCs w:val="28"/>
          <w:lang w:val="en-US"/>
        </w:rPr>
        <w:t>break;}}</w:t>
      </w:r>
    </w:p>
    <w:p w:rsidR="00E023C5" w:rsidRPr="004F6C54" w:rsidRDefault="004F6C54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>
        <w:rPr>
          <w:i/>
          <w:sz w:val="28"/>
          <w:szCs w:val="28"/>
          <w:lang w:val="en-US"/>
        </w:rPr>
        <w:t>printf</w:t>
      </w:r>
      <w:proofErr w:type="gramEnd"/>
      <w:r>
        <w:rPr>
          <w:i/>
          <w:sz w:val="28"/>
          <w:szCs w:val="28"/>
          <w:lang w:val="en-US"/>
        </w:rPr>
        <w:t xml:space="preserve"> ("Already compiled \n");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return</w:t>
      </w:r>
      <w:proofErr w:type="gramEnd"/>
      <w:r w:rsidRPr="00E023C5">
        <w:rPr>
          <w:i/>
          <w:sz w:val="28"/>
          <w:szCs w:val="28"/>
          <w:lang w:val="en-US"/>
        </w:rPr>
        <w:t xml:space="preserve"> 0;}</w:t>
      </w:r>
    </w:p>
    <w:p w:rsidR="00E023C5" w:rsidRPr="00E023C5" w:rsidRDefault="00E023C5" w:rsidP="00E023C5">
      <w:pPr>
        <w:pStyle w:val="a0"/>
        <w:rPr>
          <w:lang w:val="en-US"/>
        </w:rPr>
      </w:pPr>
    </w:p>
    <w:p w:rsidR="000413B2" w:rsidRDefault="000413B2" w:rsidP="000413B2">
      <w:pPr>
        <w:pStyle w:val="a0"/>
        <w:rPr>
          <w:lang w:val="en-US"/>
        </w:rPr>
      </w:pPr>
    </w:p>
    <w:p w:rsidR="002D22F3" w:rsidRDefault="002D22F3" w:rsidP="000413B2">
      <w:pPr>
        <w:pStyle w:val="a0"/>
        <w:rPr>
          <w:lang w:val="en-US"/>
        </w:rPr>
      </w:pPr>
    </w:p>
    <w:p w:rsidR="002D22F3" w:rsidRPr="004F6C54" w:rsidRDefault="002D22F3" w:rsidP="000413B2">
      <w:pPr>
        <w:pStyle w:val="a0"/>
        <w:rPr>
          <w:lang w:val="uk-UA"/>
        </w:rPr>
      </w:pPr>
    </w:p>
    <w:p w:rsidR="002D22F3" w:rsidRPr="002D22F3" w:rsidRDefault="002D22F3" w:rsidP="000413B2">
      <w:pPr>
        <w:pStyle w:val="a0"/>
        <w:rPr>
          <w:lang w:val="en-US"/>
        </w:rPr>
      </w:pPr>
    </w:p>
    <w:p w:rsidR="000824F6" w:rsidRPr="002C3FE3" w:rsidRDefault="000824F6" w:rsidP="000824F6">
      <w:pPr>
        <w:pStyle w:val="2"/>
        <w:rPr>
          <w:lang w:val="uk-UA"/>
        </w:rPr>
      </w:pPr>
      <w:bookmarkStart w:id="134" w:name="_Toc46935736"/>
      <w:r>
        <w:lastRenderedPageBreak/>
        <w:t>Додато</w:t>
      </w:r>
      <w:proofErr w:type="gramStart"/>
      <w:r>
        <w:t>к(</w:t>
      </w:r>
      <w:proofErr w:type="gramEnd"/>
      <w:r>
        <w:t>б)</w:t>
      </w:r>
      <w:bookmarkEnd w:id="134"/>
    </w:p>
    <w:p w:rsidR="000413B2" w:rsidRPr="000413B2" w:rsidRDefault="005F7C8F" w:rsidP="000413B2">
      <w:pPr>
        <w:pStyle w:val="a0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14.1</w:t>
      </w:r>
    </w:p>
    <w:p w:rsidR="00F72599" w:rsidRDefault="000413B2" w:rsidP="00F72599">
      <w:pPr>
        <w:pStyle w:val="a0"/>
        <w:rPr>
          <w:lang w:val="uk-UA"/>
        </w:rPr>
      </w:pPr>
      <w:r>
        <w:rPr>
          <w:noProof/>
        </w:rPr>
        <w:drawing>
          <wp:inline distT="0" distB="0" distL="0" distR="0" wp14:anchorId="6FEE5E4C" wp14:editId="26A489AA">
            <wp:extent cx="5517931" cy="679086"/>
            <wp:effectExtent l="0" t="0" r="698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0194" t="34694" r="46009" b="57904"/>
                    <a:stretch/>
                  </pic:blipFill>
                  <pic:spPr bwMode="auto">
                    <a:xfrm>
                      <a:off x="0" y="0"/>
                      <a:ext cx="5562586" cy="68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B21" w:rsidRPr="00361B21" w:rsidRDefault="00361B21" w:rsidP="00361B21">
      <w:pPr>
        <w:pStyle w:val="a0"/>
        <w:spacing w:line="360" w:lineRule="auto"/>
        <w:rPr>
          <w:b/>
          <w:sz w:val="28"/>
          <w:lang w:val="uk-UA"/>
        </w:rPr>
      </w:pPr>
      <w:r w:rsidRPr="00361B21">
        <w:rPr>
          <w:b/>
          <w:sz w:val="28"/>
          <w:lang w:val="uk-UA"/>
        </w:rPr>
        <w:t>14.2</w:t>
      </w:r>
    </w:p>
    <w:p w:rsidR="00361B21" w:rsidRDefault="00361B21" w:rsidP="00361B21">
      <w:pPr>
        <w:pStyle w:val="a0"/>
        <w:spacing w:line="360" w:lineRule="auto"/>
        <w:rPr>
          <w:b/>
          <w:sz w:val="28"/>
          <w:lang w:val="en-US"/>
        </w:rPr>
      </w:pPr>
      <w:r w:rsidRPr="00361B21">
        <w:rPr>
          <w:b/>
          <w:sz w:val="28"/>
          <w:lang w:val="uk-UA"/>
        </w:rPr>
        <w:t>а.)</w:t>
      </w:r>
    </w:p>
    <w:p w:rsidR="002D22F3" w:rsidRPr="002D22F3" w:rsidRDefault="002D22F3" w:rsidP="00361B21">
      <w:pPr>
        <w:pStyle w:val="a0"/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11FC9947" wp14:editId="362762F8">
            <wp:extent cx="5525013" cy="67791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978" t="9908" r="52786" b="80655"/>
                    <a:stretch/>
                  </pic:blipFill>
                  <pic:spPr bwMode="auto">
                    <a:xfrm>
                      <a:off x="0" y="0"/>
                      <a:ext cx="5522069" cy="67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C5" w:rsidRDefault="00361B21" w:rsidP="00361B21">
      <w:pPr>
        <w:pStyle w:val="a0"/>
        <w:spacing w:line="360" w:lineRule="auto"/>
        <w:rPr>
          <w:b/>
          <w:sz w:val="28"/>
          <w:lang w:val="en-US"/>
        </w:rPr>
      </w:pPr>
      <w:r w:rsidRPr="00361B21">
        <w:rPr>
          <w:b/>
          <w:sz w:val="28"/>
          <w:lang w:val="uk-UA"/>
        </w:rPr>
        <w:t>б)</w:t>
      </w:r>
    </w:p>
    <w:p w:rsidR="00361B21" w:rsidRPr="00361B21" w:rsidRDefault="00E023C5" w:rsidP="00361B21">
      <w:pPr>
        <w:pStyle w:val="a0"/>
        <w:spacing w:line="360" w:lineRule="auto"/>
        <w:rPr>
          <w:b/>
          <w:sz w:val="28"/>
          <w:lang w:val="uk-UA"/>
        </w:rPr>
      </w:pPr>
      <w:r w:rsidRPr="00E023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BD0B85" wp14:editId="2F6FC7E8">
            <wp:extent cx="5517931" cy="598221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978" t="11007" r="52786" b="80655"/>
                    <a:stretch/>
                  </pic:blipFill>
                  <pic:spPr bwMode="auto">
                    <a:xfrm>
                      <a:off x="0" y="0"/>
                      <a:ext cx="5522069" cy="59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1B21" w:rsidRPr="00361B21">
      <w:pgSz w:w="11906" w:h="16838"/>
      <w:pgMar w:top="1134" w:right="850" w:bottom="1134" w:left="1701" w:header="720" w:footer="720" w:gutter="0"/>
      <w:cols w:space="720"/>
      <w:docGrid w:linePitch="360" w:charSpace="16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 PL SungtiL GB"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sz w:val="28"/>
        <w:szCs w:val="28"/>
        <w:lang w:val="uk-UA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33C459E"/>
    <w:multiLevelType w:val="hybridMultilevel"/>
    <w:tmpl w:val="068C7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8252F"/>
    <w:multiLevelType w:val="hybridMultilevel"/>
    <w:tmpl w:val="D0F6F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3D3D55"/>
    <w:multiLevelType w:val="hybridMultilevel"/>
    <w:tmpl w:val="3A86B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3307BA"/>
    <w:multiLevelType w:val="hybridMultilevel"/>
    <w:tmpl w:val="B7EE9780"/>
    <w:lvl w:ilvl="0" w:tplc="C4CC7E4A">
      <w:start w:val="1"/>
      <w:numFmt w:val="bullet"/>
      <w:lvlText w:val="o"/>
      <w:lvlJc w:val="left"/>
      <w:pPr>
        <w:ind w:left="149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CD5761"/>
    <w:multiLevelType w:val="multilevel"/>
    <w:tmpl w:val="E1B8CE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>
    <w:nsid w:val="40BE784E"/>
    <w:multiLevelType w:val="hybridMultilevel"/>
    <w:tmpl w:val="24FC4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967328"/>
    <w:multiLevelType w:val="hybridMultilevel"/>
    <w:tmpl w:val="42DC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8035C4"/>
    <w:multiLevelType w:val="hybridMultilevel"/>
    <w:tmpl w:val="D0A6F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782C60"/>
    <w:multiLevelType w:val="hybridMultilevel"/>
    <w:tmpl w:val="4F2E0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10"/>
  </w:num>
  <w:num w:numId="7">
    <w:abstractNumId w:val="8"/>
  </w:num>
  <w:num w:numId="8">
    <w:abstractNumId w:val="7"/>
  </w:num>
  <w:num w:numId="9">
    <w:abstractNumId w:val="5"/>
  </w:num>
  <w:num w:numId="10">
    <w:abstractNumId w:val="9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385"/>
    <w:rsid w:val="000413B2"/>
    <w:rsid w:val="000667F0"/>
    <w:rsid w:val="000824F6"/>
    <w:rsid w:val="000A6844"/>
    <w:rsid w:val="000F0E73"/>
    <w:rsid w:val="00183381"/>
    <w:rsid w:val="00197DEF"/>
    <w:rsid w:val="002324F0"/>
    <w:rsid w:val="00255A98"/>
    <w:rsid w:val="002C3FE3"/>
    <w:rsid w:val="002D22F3"/>
    <w:rsid w:val="002D64B0"/>
    <w:rsid w:val="00361B21"/>
    <w:rsid w:val="00367A4A"/>
    <w:rsid w:val="00375C5E"/>
    <w:rsid w:val="003833B8"/>
    <w:rsid w:val="003C4B24"/>
    <w:rsid w:val="003F5720"/>
    <w:rsid w:val="0040513E"/>
    <w:rsid w:val="00414ED6"/>
    <w:rsid w:val="004348EB"/>
    <w:rsid w:val="00451938"/>
    <w:rsid w:val="00461385"/>
    <w:rsid w:val="00497A77"/>
    <w:rsid w:val="004D5446"/>
    <w:rsid w:val="004F6C54"/>
    <w:rsid w:val="005027F2"/>
    <w:rsid w:val="00536C6A"/>
    <w:rsid w:val="005A2E83"/>
    <w:rsid w:val="005B6BE1"/>
    <w:rsid w:val="005F7C8F"/>
    <w:rsid w:val="00645903"/>
    <w:rsid w:val="00657093"/>
    <w:rsid w:val="006A1B93"/>
    <w:rsid w:val="006A60A2"/>
    <w:rsid w:val="006E5698"/>
    <w:rsid w:val="00710616"/>
    <w:rsid w:val="007704B6"/>
    <w:rsid w:val="00784820"/>
    <w:rsid w:val="00793A39"/>
    <w:rsid w:val="008507E6"/>
    <w:rsid w:val="008557C6"/>
    <w:rsid w:val="008676E8"/>
    <w:rsid w:val="008E4BF6"/>
    <w:rsid w:val="008F16C0"/>
    <w:rsid w:val="008F643B"/>
    <w:rsid w:val="009C212F"/>
    <w:rsid w:val="009F36A2"/>
    <w:rsid w:val="00A62D72"/>
    <w:rsid w:val="00A72C0C"/>
    <w:rsid w:val="00AE7C25"/>
    <w:rsid w:val="00B26B11"/>
    <w:rsid w:val="00B83CFB"/>
    <w:rsid w:val="00BD7CF5"/>
    <w:rsid w:val="00C567B9"/>
    <w:rsid w:val="00CD4F73"/>
    <w:rsid w:val="00D2424F"/>
    <w:rsid w:val="00D250A0"/>
    <w:rsid w:val="00DB489F"/>
    <w:rsid w:val="00DE1FAD"/>
    <w:rsid w:val="00E023C5"/>
    <w:rsid w:val="00E14530"/>
    <w:rsid w:val="00E4628D"/>
    <w:rsid w:val="00E573FC"/>
    <w:rsid w:val="00EC03A4"/>
    <w:rsid w:val="00EE3F8E"/>
    <w:rsid w:val="00EF649F"/>
    <w:rsid w:val="00F435BF"/>
    <w:rsid w:val="00F72599"/>
    <w:rsid w:val="00FC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F73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qFormat/>
    <w:rsid w:val="00CD4F73"/>
    <w:pPr>
      <w:keepNext/>
      <w:numPr>
        <w:numId w:val="1"/>
      </w:numPr>
      <w:snapToGrid w:val="0"/>
      <w:spacing w:before="6803" w:after="7370" w:line="260" w:lineRule="atLeast"/>
      <w:jc w:val="center"/>
      <w:outlineLvl w:val="0"/>
    </w:pPr>
    <w:rPr>
      <w:b/>
      <w:sz w:val="72"/>
      <w:u w:val="single"/>
      <w:lang w:val="uk-UA"/>
    </w:rPr>
  </w:style>
  <w:style w:type="paragraph" w:styleId="2">
    <w:name w:val="heading 2"/>
    <w:basedOn w:val="a1"/>
    <w:next w:val="a0"/>
    <w:link w:val="20"/>
    <w:qFormat/>
    <w:rsid w:val="00CD4F73"/>
    <w:pPr>
      <w:numPr>
        <w:ilvl w:val="1"/>
        <w:numId w:val="1"/>
      </w:numPr>
      <w:jc w:val="center"/>
      <w:outlineLvl w:val="1"/>
    </w:pPr>
    <w:rPr>
      <w:rFonts w:ascii="Times New Roman" w:hAnsi="Times New Roman" w:cs="Times New Roman"/>
      <w:b/>
      <w:sz w:val="44"/>
    </w:rPr>
  </w:style>
  <w:style w:type="paragraph" w:styleId="3">
    <w:name w:val="heading 3"/>
    <w:basedOn w:val="a1"/>
    <w:next w:val="a0"/>
    <w:link w:val="30"/>
    <w:qFormat/>
    <w:rsid w:val="00CD4F73"/>
    <w:pPr>
      <w:numPr>
        <w:ilvl w:val="2"/>
        <w:numId w:val="1"/>
      </w:numPr>
      <w:outlineLvl w:val="2"/>
    </w:pPr>
    <w:rPr>
      <w:rFonts w:ascii="Times New Roman" w:hAnsi="Times New Roman" w:cs="Times New Roman"/>
      <w:b/>
      <w:sz w:val="36"/>
    </w:rPr>
  </w:style>
  <w:style w:type="paragraph" w:styleId="5">
    <w:name w:val="heading 5"/>
    <w:basedOn w:val="a"/>
    <w:next w:val="a0"/>
    <w:link w:val="50"/>
    <w:qFormat/>
    <w:rsid w:val="00CD4F73"/>
    <w:pPr>
      <w:keepNext/>
      <w:numPr>
        <w:ilvl w:val="4"/>
        <w:numId w:val="1"/>
      </w:numPr>
      <w:snapToGrid w:val="0"/>
      <w:spacing w:line="280" w:lineRule="atLeast"/>
      <w:ind w:firstLine="1140"/>
      <w:jc w:val="center"/>
      <w:outlineLvl w:val="4"/>
    </w:pPr>
    <w:rPr>
      <w:sz w:val="28"/>
      <w:lang w:val="uk-UA"/>
    </w:rPr>
  </w:style>
  <w:style w:type="paragraph" w:styleId="6">
    <w:name w:val="heading 6"/>
    <w:basedOn w:val="a"/>
    <w:next w:val="a0"/>
    <w:link w:val="60"/>
    <w:qFormat/>
    <w:rsid w:val="00CD4F73"/>
    <w:pPr>
      <w:keepNext/>
      <w:numPr>
        <w:ilvl w:val="5"/>
        <w:numId w:val="1"/>
      </w:numPr>
      <w:snapToGrid w:val="0"/>
      <w:spacing w:line="280" w:lineRule="atLeast"/>
      <w:ind w:firstLine="1140"/>
      <w:outlineLvl w:val="5"/>
    </w:pPr>
    <w:rPr>
      <w:sz w:val="28"/>
      <w:lang w:val="uk-UA"/>
    </w:rPr>
  </w:style>
  <w:style w:type="paragraph" w:styleId="7">
    <w:name w:val="heading 7"/>
    <w:basedOn w:val="a"/>
    <w:next w:val="a0"/>
    <w:link w:val="70"/>
    <w:qFormat/>
    <w:rsid w:val="00CD4F73"/>
    <w:pPr>
      <w:keepNext/>
      <w:numPr>
        <w:ilvl w:val="6"/>
        <w:numId w:val="1"/>
      </w:numPr>
      <w:snapToGrid w:val="0"/>
      <w:spacing w:line="280" w:lineRule="atLeast"/>
      <w:ind w:firstLine="1140"/>
      <w:jc w:val="center"/>
      <w:outlineLvl w:val="6"/>
    </w:pPr>
    <w:rPr>
      <w:sz w:val="30"/>
      <w:lang w:val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CD4F73"/>
    <w:rPr>
      <w:rFonts w:ascii="Times New Roman" w:eastAsia="Times New Roman" w:hAnsi="Times New Roman" w:cs="Times New Roman"/>
      <w:b/>
      <w:sz w:val="72"/>
      <w:szCs w:val="20"/>
      <w:u w:val="single"/>
      <w:lang w:val="uk-UA" w:eastAsia="ru-RU"/>
    </w:rPr>
  </w:style>
  <w:style w:type="character" w:customStyle="1" w:styleId="20">
    <w:name w:val="Заголовок 2 Знак"/>
    <w:basedOn w:val="a2"/>
    <w:link w:val="2"/>
    <w:rsid w:val="00CD4F73"/>
    <w:rPr>
      <w:rFonts w:ascii="Times New Roman" w:eastAsia="AR PL SungtiL GB" w:hAnsi="Times New Roman" w:cs="Times New Roman"/>
      <w:b/>
      <w:sz w:val="44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CD4F73"/>
    <w:rPr>
      <w:rFonts w:ascii="Times New Roman" w:eastAsia="AR PL SungtiL GB" w:hAnsi="Times New Roman" w:cs="Times New Roman"/>
      <w:b/>
      <w:sz w:val="36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60">
    <w:name w:val="Заголовок 6 Знак"/>
    <w:basedOn w:val="a2"/>
    <w:link w:val="6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70">
    <w:name w:val="Заголовок 7 Знак"/>
    <w:basedOn w:val="a2"/>
    <w:link w:val="7"/>
    <w:rsid w:val="00CD4F73"/>
    <w:rPr>
      <w:rFonts w:ascii="Times New Roman" w:eastAsia="Times New Roman" w:hAnsi="Times New Roman" w:cs="Times New Roman"/>
      <w:sz w:val="30"/>
      <w:szCs w:val="20"/>
      <w:lang w:val="uk-UA" w:eastAsia="ru-RU"/>
    </w:rPr>
  </w:style>
  <w:style w:type="character" w:customStyle="1" w:styleId="WW8Num1z0">
    <w:name w:val="WW8Num1z0"/>
    <w:rsid w:val="00CD4F73"/>
    <w:rPr>
      <w:sz w:val="28"/>
      <w:szCs w:val="28"/>
      <w:lang w:val="uk-UA"/>
    </w:rPr>
  </w:style>
  <w:style w:type="character" w:customStyle="1" w:styleId="WW8Num1z1">
    <w:name w:val="WW8Num1z1"/>
    <w:rsid w:val="00CD4F73"/>
  </w:style>
  <w:style w:type="character" w:customStyle="1" w:styleId="WW8Num1z2">
    <w:name w:val="WW8Num1z2"/>
    <w:rsid w:val="00CD4F73"/>
  </w:style>
  <w:style w:type="character" w:customStyle="1" w:styleId="WW8Num1z3">
    <w:name w:val="WW8Num1z3"/>
    <w:rsid w:val="00CD4F73"/>
  </w:style>
  <w:style w:type="character" w:customStyle="1" w:styleId="WW8Num1z4">
    <w:name w:val="WW8Num1z4"/>
    <w:rsid w:val="00CD4F73"/>
  </w:style>
  <w:style w:type="character" w:customStyle="1" w:styleId="WW8Num1z5">
    <w:name w:val="WW8Num1z5"/>
    <w:rsid w:val="00CD4F73"/>
  </w:style>
  <w:style w:type="character" w:customStyle="1" w:styleId="WW8Num1z6">
    <w:name w:val="WW8Num1z6"/>
    <w:rsid w:val="00CD4F73"/>
  </w:style>
  <w:style w:type="character" w:customStyle="1" w:styleId="WW8Num1z7">
    <w:name w:val="WW8Num1z7"/>
    <w:rsid w:val="00CD4F73"/>
  </w:style>
  <w:style w:type="character" w:customStyle="1" w:styleId="WW8Num1z8">
    <w:name w:val="WW8Num1z8"/>
    <w:rsid w:val="00CD4F73"/>
  </w:style>
  <w:style w:type="character" w:customStyle="1" w:styleId="WW8Num2z0">
    <w:name w:val="WW8Num2z0"/>
    <w:rsid w:val="00CD4F73"/>
    <w:rPr>
      <w:rFonts w:ascii="Symbol" w:hAnsi="Symbol" w:cs="Symbol"/>
      <w:sz w:val="28"/>
    </w:rPr>
  </w:style>
  <w:style w:type="character" w:customStyle="1" w:styleId="WW8Num2z1">
    <w:name w:val="WW8Num2z1"/>
    <w:rsid w:val="00CD4F73"/>
  </w:style>
  <w:style w:type="character" w:customStyle="1" w:styleId="WW8Num2z2">
    <w:name w:val="WW8Num2z2"/>
    <w:rsid w:val="00CD4F73"/>
  </w:style>
  <w:style w:type="character" w:customStyle="1" w:styleId="WW8Num2z3">
    <w:name w:val="WW8Num2z3"/>
    <w:rsid w:val="00CD4F73"/>
  </w:style>
  <w:style w:type="character" w:customStyle="1" w:styleId="WW8Num2z4">
    <w:name w:val="WW8Num2z4"/>
    <w:rsid w:val="00CD4F73"/>
  </w:style>
  <w:style w:type="character" w:customStyle="1" w:styleId="WW8Num2z5">
    <w:name w:val="WW8Num2z5"/>
    <w:rsid w:val="00CD4F73"/>
  </w:style>
  <w:style w:type="character" w:customStyle="1" w:styleId="WW8Num2z6">
    <w:name w:val="WW8Num2z6"/>
    <w:rsid w:val="00CD4F73"/>
  </w:style>
  <w:style w:type="character" w:customStyle="1" w:styleId="WW8Num2z7">
    <w:name w:val="WW8Num2z7"/>
    <w:rsid w:val="00CD4F73"/>
  </w:style>
  <w:style w:type="character" w:customStyle="1" w:styleId="WW8Num2z8">
    <w:name w:val="WW8Num2z8"/>
    <w:rsid w:val="00CD4F73"/>
  </w:style>
  <w:style w:type="character" w:customStyle="1" w:styleId="WW8Num3z0">
    <w:name w:val="WW8Num3z0"/>
    <w:rsid w:val="00CD4F73"/>
  </w:style>
  <w:style w:type="character" w:customStyle="1" w:styleId="WW8Num3z1">
    <w:name w:val="WW8Num3z1"/>
    <w:rsid w:val="00CD4F73"/>
  </w:style>
  <w:style w:type="character" w:customStyle="1" w:styleId="WW8Num3z2">
    <w:name w:val="WW8Num3z2"/>
    <w:rsid w:val="00CD4F73"/>
  </w:style>
  <w:style w:type="character" w:customStyle="1" w:styleId="WW8Num3z3">
    <w:name w:val="WW8Num3z3"/>
    <w:rsid w:val="00CD4F73"/>
  </w:style>
  <w:style w:type="character" w:customStyle="1" w:styleId="WW8Num3z4">
    <w:name w:val="WW8Num3z4"/>
    <w:rsid w:val="00CD4F73"/>
  </w:style>
  <w:style w:type="character" w:customStyle="1" w:styleId="WW8Num3z5">
    <w:name w:val="WW8Num3z5"/>
    <w:rsid w:val="00CD4F73"/>
  </w:style>
  <w:style w:type="character" w:customStyle="1" w:styleId="WW8Num3z6">
    <w:name w:val="WW8Num3z6"/>
    <w:rsid w:val="00CD4F73"/>
  </w:style>
  <w:style w:type="character" w:customStyle="1" w:styleId="WW8Num3z7">
    <w:name w:val="WW8Num3z7"/>
    <w:rsid w:val="00CD4F73"/>
  </w:style>
  <w:style w:type="character" w:customStyle="1" w:styleId="WW8Num3z8">
    <w:name w:val="WW8Num3z8"/>
    <w:rsid w:val="00CD4F73"/>
  </w:style>
  <w:style w:type="character" w:customStyle="1" w:styleId="11">
    <w:name w:val="Основной шрифт абзаца1"/>
    <w:rsid w:val="00CD4F73"/>
  </w:style>
  <w:style w:type="character" w:customStyle="1" w:styleId="a5">
    <w:name w:val="Название Знак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character" w:customStyle="1" w:styleId="31">
    <w:name w:val="Основной текст с отступом 3 Знак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6">
    <w:name w:val="Hyperlink"/>
    <w:uiPriority w:val="99"/>
    <w:rsid w:val="00CD4F73"/>
    <w:rPr>
      <w:color w:val="000080"/>
      <w:u w:val="single"/>
    </w:rPr>
  </w:style>
  <w:style w:type="character" w:customStyle="1" w:styleId="a7">
    <w:name w:val="Посилання покажчика"/>
    <w:rsid w:val="00CD4F73"/>
  </w:style>
  <w:style w:type="character" w:customStyle="1" w:styleId="WW8Num5z0">
    <w:name w:val="WW8Num5z0"/>
    <w:rsid w:val="00CD4F73"/>
    <w:rPr>
      <w:rFonts w:ascii="Symbol" w:hAnsi="Symbol" w:cs="Symbol"/>
    </w:rPr>
  </w:style>
  <w:style w:type="character" w:customStyle="1" w:styleId="ListLabel1">
    <w:name w:val="ListLabel 1"/>
    <w:rsid w:val="00CD4F73"/>
    <w:rPr>
      <w:sz w:val="28"/>
      <w:szCs w:val="28"/>
      <w:lang w:val="uk-UA"/>
    </w:rPr>
  </w:style>
  <w:style w:type="character" w:customStyle="1" w:styleId="ListLabel2">
    <w:name w:val="ListLabel 2"/>
    <w:rsid w:val="00CD4F73"/>
    <w:rPr>
      <w:rFonts w:ascii="Times New Roman" w:hAnsi="Times New Roman" w:cs="Symbol"/>
      <w:sz w:val="28"/>
    </w:rPr>
  </w:style>
  <w:style w:type="paragraph" w:customStyle="1" w:styleId="a1">
    <w:name w:val="Заголовок"/>
    <w:basedOn w:val="a"/>
    <w:next w:val="a0"/>
    <w:rsid w:val="00CD4F73"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0">
    <w:name w:val="Body Text"/>
    <w:basedOn w:val="a"/>
    <w:link w:val="a8"/>
    <w:rsid w:val="00CD4F73"/>
    <w:pPr>
      <w:spacing w:after="140" w:line="288" w:lineRule="auto"/>
    </w:pPr>
  </w:style>
  <w:style w:type="character" w:customStyle="1" w:styleId="a8">
    <w:name w:val="Основной текст Знак"/>
    <w:basedOn w:val="a2"/>
    <w:link w:val="a0"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"/>
    <w:basedOn w:val="a0"/>
    <w:rsid w:val="00CD4F73"/>
    <w:rPr>
      <w:rFonts w:cs="FreeSans"/>
    </w:rPr>
  </w:style>
  <w:style w:type="paragraph" w:styleId="aa">
    <w:name w:val="caption"/>
    <w:basedOn w:val="a"/>
    <w:qFormat/>
    <w:rsid w:val="00CD4F7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b">
    <w:name w:val="Покажчик"/>
    <w:basedOn w:val="a"/>
    <w:rsid w:val="00CD4F73"/>
    <w:pPr>
      <w:suppressLineNumbers/>
    </w:pPr>
    <w:rPr>
      <w:rFonts w:cs="FreeSans"/>
    </w:rPr>
  </w:style>
  <w:style w:type="paragraph" w:styleId="ac">
    <w:name w:val="Title"/>
    <w:basedOn w:val="a"/>
    <w:next w:val="a0"/>
    <w:link w:val="12"/>
    <w:qFormat/>
    <w:rsid w:val="00CD4F73"/>
    <w:pPr>
      <w:jc w:val="center"/>
    </w:pPr>
    <w:rPr>
      <w:sz w:val="32"/>
      <w:szCs w:val="24"/>
      <w:lang w:val="uk-UA"/>
    </w:rPr>
  </w:style>
  <w:style w:type="character" w:customStyle="1" w:styleId="12">
    <w:name w:val="Название Знак1"/>
    <w:basedOn w:val="a2"/>
    <w:link w:val="ac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paragraph" w:customStyle="1" w:styleId="310">
    <w:name w:val="Основной текст с отступом 31"/>
    <w:basedOn w:val="a"/>
    <w:rsid w:val="00CD4F73"/>
    <w:pPr>
      <w:spacing w:line="280" w:lineRule="atLeast"/>
      <w:ind w:left="4962"/>
    </w:pPr>
    <w:rPr>
      <w:sz w:val="28"/>
      <w:lang w:val="uk-UA"/>
    </w:rPr>
  </w:style>
  <w:style w:type="paragraph" w:customStyle="1" w:styleId="13">
    <w:name w:val="Заголовок таблицы ссылок1"/>
    <w:basedOn w:val="a1"/>
    <w:rsid w:val="00CD4F73"/>
    <w:pPr>
      <w:jc w:val="center"/>
    </w:pPr>
    <w:rPr>
      <w:rFonts w:ascii="Times New Roman" w:hAnsi="Times New Roman" w:cs="Times New Roman"/>
      <w:b/>
      <w:sz w:val="32"/>
    </w:rPr>
  </w:style>
  <w:style w:type="paragraph" w:styleId="51">
    <w:name w:val="toc 5"/>
    <w:basedOn w:val="ab"/>
    <w:uiPriority w:val="39"/>
    <w:rsid w:val="00CD4F73"/>
  </w:style>
  <w:style w:type="paragraph" w:styleId="71">
    <w:name w:val="toc 7"/>
    <w:basedOn w:val="ab"/>
    <w:uiPriority w:val="39"/>
    <w:rsid w:val="00CD4F73"/>
  </w:style>
  <w:style w:type="paragraph" w:styleId="61">
    <w:name w:val="toc 6"/>
    <w:basedOn w:val="ab"/>
    <w:uiPriority w:val="39"/>
    <w:rsid w:val="00CD4F73"/>
  </w:style>
  <w:style w:type="paragraph" w:styleId="14">
    <w:name w:val="toc 1"/>
    <w:basedOn w:val="ab"/>
    <w:uiPriority w:val="39"/>
    <w:rsid w:val="00CD4F73"/>
    <w:rPr>
      <w:sz w:val="30"/>
    </w:rPr>
  </w:style>
  <w:style w:type="paragraph" w:styleId="21">
    <w:name w:val="toc 2"/>
    <w:basedOn w:val="ab"/>
    <w:uiPriority w:val="39"/>
    <w:rsid w:val="00CD4F73"/>
  </w:style>
  <w:style w:type="paragraph" w:styleId="32">
    <w:name w:val="toc 3"/>
    <w:basedOn w:val="ab"/>
    <w:uiPriority w:val="39"/>
    <w:rsid w:val="00CD4F73"/>
    <w:pPr>
      <w:ind w:firstLine="567"/>
    </w:pPr>
    <w:rPr>
      <w:sz w:val="26"/>
    </w:rPr>
  </w:style>
  <w:style w:type="paragraph" w:styleId="4">
    <w:name w:val="toc 4"/>
    <w:basedOn w:val="ab"/>
    <w:uiPriority w:val="39"/>
    <w:rsid w:val="00CD4F73"/>
    <w:pPr>
      <w:ind w:firstLine="1134"/>
    </w:pPr>
    <w:rPr>
      <w:sz w:val="26"/>
    </w:rPr>
  </w:style>
  <w:style w:type="paragraph" w:customStyle="1" w:styleId="ad">
    <w:name w:val="Вміст таблиці"/>
    <w:basedOn w:val="a"/>
    <w:rsid w:val="00CD4F73"/>
    <w:pPr>
      <w:suppressLineNumbers/>
    </w:pPr>
  </w:style>
  <w:style w:type="paragraph" w:styleId="ae">
    <w:name w:val="Normal (Web)"/>
    <w:basedOn w:val="a"/>
    <w:rsid w:val="00CD4F73"/>
    <w:pPr>
      <w:spacing w:before="280" w:after="280"/>
    </w:pPr>
    <w:rPr>
      <w:sz w:val="24"/>
      <w:szCs w:val="24"/>
      <w:lang w:val="uk-UA"/>
    </w:rPr>
  </w:style>
  <w:style w:type="paragraph" w:styleId="af">
    <w:name w:val="Body Text Indent"/>
    <w:basedOn w:val="a"/>
    <w:link w:val="af0"/>
    <w:rsid w:val="00CD4F73"/>
    <w:pPr>
      <w:ind w:firstLine="360"/>
    </w:pPr>
    <w:rPr>
      <w:sz w:val="24"/>
      <w:szCs w:val="24"/>
    </w:rPr>
  </w:style>
  <w:style w:type="character" w:customStyle="1" w:styleId="af0">
    <w:name w:val="Основной текст с отступом Знак"/>
    <w:basedOn w:val="a2"/>
    <w:link w:val="af"/>
    <w:rsid w:val="00CD4F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Заголовок таблиці"/>
    <w:basedOn w:val="ad"/>
    <w:rsid w:val="00CD4F73"/>
    <w:pPr>
      <w:jc w:val="center"/>
    </w:pPr>
    <w:rPr>
      <w:b/>
      <w:bCs/>
    </w:rPr>
  </w:style>
  <w:style w:type="paragraph" w:styleId="af2">
    <w:name w:val="List Paragraph"/>
    <w:basedOn w:val="a"/>
    <w:uiPriority w:val="34"/>
    <w:qFormat/>
    <w:rsid w:val="00CD4F73"/>
    <w:pPr>
      <w:ind w:left="720"/>
      <w:contextualSpacing/>
    </w:pPr>
  </w:style>
  <w:style w:type="paragraph" w:styleId="af3">
    <w:name w:val="Balloon Text"/>
    <w:basedOn w:val="a"/>
    <w:link w:val="af4"/>
    <w:uiPriority w:val="99"/>
    <w:semiHidden/>
    <w:unhideWhenUsed/>
    <w:rsid w:val="00CD4F73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CD4F73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Plain Text"/>
    <w:basedOn w:val="a"/>
    <w:link w:val="af6"/>
    <w:rsid w:val="00CD4F73"/>
    <w:pPr>
      <w:suppressAutoHyphens w:val="0"/>
    </w:pPr>
    <w:rPr>
      <w:rFonts w:ascii="Courier New" w:hAnsi="Courier New" w:cs="Courier New"/>
      <w:lang w:val="uk-UA"/>
    </w:rPr>
  </w:style>
  <w:style w:type="character" w:customStyle="1" w:styleId="af6">
    <w:name w:val="Текст Знак"/>
    <w:basedOn w:val="a2"/>
    <w:link w:val="af5"/>
    <w:rsid w:val="00CD4F73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styleId="af7">
    <w:name w:val="endnote text"/>
    <w:basedOn w:val="a"/>
    <w:link w:val="af8"/>
    <w:uiPriority w:val="99"/>
    <w:semiHidden/>
    <w:unhideWhenUsed/>
    <w:rsid w:val="00CD4F73"/>
  </w:style>
  <w:style w:type="character" w:customStyle="1" w:styleId="af8">
    <w:name w:val="Текст концевой сноски Знак"/>
    <w:basedOn w:val="a2"/>
    <w:link w:val="af7"/>
    <w:uiPriority w:val="99"/>
    <w:semiHidden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2"/>
    <w:uiPriority w:val="99"/>
    <w:semiHidden/>
    <w:unhideWhenUsed/>
    <w:rsid w:val="00CD4F73"/>
    <w:rPr>
      <w:vertAlign w:val="superscript"/>
    </w:rPr>
  </w:style>
  <w:style w:type="character" w:customStyle="1" w:styleId="afa">
    <w:name w:val="Основной текст_"/>
    <w:link w:val="15"/>
    <w:locked/>
    <w:rsid w:val="00CD4F73"/>
    <w:rPr>
      <w:rFonts w:ascii="Century Schoolbook" w:eastAsia="Century Schoolbook" w:hAnsi="Century Schoolbook" w:cs="Century Schoolbook"/>
      <w:sz w:val="28"/>
      <w:szCs w:val="28"/>
      <w:shd w:val="clear" w:color="auto" w:fill="FFFFFF"/>
    </w:rPr>
  </w:style>
  <w:style w:type="paragraph" w:customStyle="1" w:styleId="15">
    <w:name w:val="Основной текст1"/>
    <w:basedOn w:val="a"/>
    <w:link w:val="afa"/>
    <w:rsid w:val="00CD4F73"/>
    <w:pPr>
      <w:widowControl w:val="0"/>
      <w:shd w:val="clear" w:color="auto" w:fill="FFFFFF"/>
      <w:suppressAutoHyphens w:val="0"/>
      <w:spacing w:line="317" w:lineRule="exact"/>
      <w:ind w:hanging="460"/>
    </w:pPr>
    <w:rPr>
      <w:rFonts w:ascii="Century Schoolbook" w:eastAsia="Century Schoolbook" w:hAnsi="Century Schoolbook" w:cs="Century Schoolbook"/>
      <w:sz w:val="28"/>
      <w:szCs w:val="28"/>
      <w:lang w:eastAsia="en-US"/>
    </w:rPr>
  </w:style>
  <w:style w:type="character" w:customStyle="1" w:styleId="13pt">
    <w:name w:val="Основной текст + 13 pt"/>
    <w:aliases w:val="Курсив,Интервал 1 pt"/>
    <w:rsid w:val="00CD4F73"/>
    <w:rPr>
      <w:rFonts w:ascii="Century Schoolbook" w:eastAsia="Century Schoolbook" w:hAnsi="Century Schoolbook" w:cs="Century Schoolbook" w:hint="default"/>
      <w:i/>
      <w:iCs/>
      <w:color w:val="000000"/>
      <w:spacing w:val="20"/>
      <w:w w:val="100"/>
      <w:position w:val="0"/>
      <w:sz w:val="26"/>
      <w:szCs w:val="26"/>
      <w:shd w:val="clear" w:color="auto" w:fill="FFFFFF"/>
      <w:lang w:val="uk-UA"/>
    </w:rPr>
  </w:style>
  <w:style w:type="paragraph" w:styleId="8">
    <w:name w:val="toc 8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F73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qFormat/>
    <w:rsid w:val="00CD4F73"/>
    <w:pPr>
      <w:keepNext/>
      <w:numPr>
        <w:numId w:val="1"/>
      </w:numPr>
      <w:snapToGrid w:val="0"/>
      <w:spacing w:before="6803" w:after="7370" w:line="260" w:lineRule="atLeast"/>
      <w:jc w:val="center"/>
      <w:outlineLvl w:val="0"/>
    </w:pPr>
    <w:rPr>
      <w:b/>
      <w:sz w:val="72"/>
      <w:u w:val="single"/>
      <w:lang w:val="uk-UA"/>
    </w:rPr>
  </w:style>
  <w:style w:type="paragraph" w:styleId="2">
    <w:name w:val="heading 2"/>
    <w:basedOn w:val="a1"/>
    <w:next w:val="a0"/>
    <w:link w:val="20"/>
    <w:qFormat/>
    <w:rsid w:val="00CD4F73"/>
    <w:pPr>
      <w:numPr>
        <w:ilvl w:val="1"/>
        <w:numId w:val="1"/>
      </w:numPr>
      <w:jc w:val="center"/>
      <w:outlineLvl w:val="1"/>
    </w:pPr>
    <w:rPr>
      <w:rFonts w:ascii="Times New Roman" w:hAnsi="Times New Roman" w:cs="Times New Roman"/>
      <w:b/>
      <w:sz w:val="44"/>
    </w:rPr>
  </w:style>
  <w:style w:type="paragraph" w:styleId="3">
    <w:name w:val="heading 3"/>
    <w:basedOn w:val="a1"/>
    <w:next w:val="a0"/>
    <w:link w:val="30"/>
    <w:qFormat/>
    <w:rsid w:val="00CD4F73"/>
    <w:pPr>
      <w:numPr>
        <w:ilvl w:val="2"/>
        <w:numId w:val="1"/>
      </w:numPr>
      <w:outlineLvl w:val="2"/>
    </w:pPr>
    <w:rPr>
      <w:rFonts w:ascii="Times New Roman" w:hAnsi="Times New Roman" w:cs="Times New Roman"/>
      <w:b/>
      <w:sz w:val="36"/>
    </w:rPr>
  </w:style>
  <w:style w:type="paragraph" w:styleId="5">
    <w:name w:val="heading 5"/>
    <w:basedOn w:val="a"/>
    <w:next w:val="a0"/>
    <w:link w:val="50"/>
    <w:qFormat/>
    <w:rsid w:val="00CD4F73"/>
    <w:pPr>
      <w:keepNext/>
      <w:numPr>
        <w:ilvl w:val="4"/>
        <w:numId w:val="1"/>
      </w:numPr>
      <w:snapToGrid w:val="0"/>
      <w:spacing w:line="280" w:lineRule="atLeast"/>
      <w:ind w:firstLine="1140"/>
      <w:jc w:val="center"/>
      <w:outlineLvl w:val="4"/>
    </w:pPr>
    <w:rPr>
      <w:sz w:val="28"/>
      <w:lang w:val="uk-UA"/>
    </w:rPr>
  </w:style>
  <w:style w:type="paragraph" w:styleId="6">
    <w:name w:val="heading 6"/>
    <w:basedOn w:val="a"/>
    <w:next w:val="a0"/>
    <w:link w:val="60"/>
    <w:qFormat/>
    <w:rsid w:val="00CD4F73"/>
    <w:pPr>
      <w:keepNext/>
      <w:numPr>
        <w:ilvl w:val="5"/>
        <w:numId w:val="1"/>
      </w:numPr>
      <w:snapToGrid w:val="0"/>
      <w:spacing w:line="280" w:lineRule="atLeast"/>
      <w:ind w:firstLine="1140"/>
      <w:outlineLvl w:val="5"/>
    </w:pPr>
    <w:rPr>
      <w:sz w:val="28"/>
      <w:lang w:val="uk-UA"/>
    </w:rPr>
  </w:style>
  <w:style w:type="paragraph" w:styleId="7">
    <w:name w:val="heading 7"/>
    <w:basedOn w:val="a"/>
    <w:next w:val="a0"/>
    <w:link w:val="70"/>
    <w:qFormat/>
    <w:rsid w:val="00CD4F73"/>
    <w:pPr>
      <w:keepNext/>
      <w:numPr>
        <w:ilvl w:val="6"/>
        <w:numId w:val="1"/>
      </w:numPr>
      <w:snapToGrid w:val="0"/>
      <w:spacing w:line="280" w:lineRule="atLeast"/>
      <w:ind w:firstLine="1140"/>
      <w:jc w:val="center"/>
      <w:outlineLvl w:val="6"/>
    </w:pPr>
    <w:rPr>
      <w:sz w:val="30"/>
      <w:lang w:val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CD4F73"/>
    <w:rPr>
      <w:rFonts w:ascii="Times New Roman" w:eastAsia="Times New Roman" w:hAnsi="Times New Roman" w:cs="Times New Roman"/>
      <w:b/>
      <w:sz w:val="72"/>
      <w:szCs w:val="20"/>
      <w:u w:val="single"/>
      <w:lang w:val="uk-UA" w:eastAsia="ru-RU"/>
    </w:rPr>
  </w:style>
  <w:style w:type="character" w:customStyle="1" w:styleId="20">
    <w:name w:val="Заголовок 2 Знак"/>
    <w:basedOn w:val="a2"/>
    <w:link w:val="2"/>
    <w:rsid w:val="00CD4F73"/>
    <w:rPr>
      <w:rFonts w:ascii="Times New Roman" w:eastAsia="AR PL SungtiL GB" w:hAnsi="Times New Roman" w:cs="Times New Roman"/>
      <w:b/>
      <w:sz w:val="44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CD4F73"/>
    <w:rPr>
      <w:rFonts w:ascii="Times New Roman" w:eastAsia="AR PL SungtiL GB" w:hAnsi="Times New Roman" w:cs="Times New Roman"/>
      <w:b/>
      <w:sz w:val="36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60">
    <w:name w:val="Заголовок 6 Знак"/>
    <w:basedOn w:val="a2"/>
    <w:link w:val="6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70">
    <w:name w:val="Заголовок 7 Знак"/>
    <w:basedOn w:val="a2"/>
    <w:link w:val="7"/>
    <w:rsid w:val="00CD4F73"/>
    <w:rPr>
      <w:rFonts w:ascii="Times New Roman" w:eastAsia="Times New Roman" w:hAnsi="Times New Roman" w:cs="Times New Roman"/>
      <w:sz w:val="30"/>
      <w:szCs w:val="20"/>
      <w:lang w:val="uk-UA" w:eastAsia="ru-RU"/>
    </w:rPr>
  </w:style>
  <w:style w:type="character" w:customStyle="1" w:styleId="WW8Num1z0">
    <w:name w:val="WW8Num1z0"/>
    <w:rsid w:val="00CD4F73"/>
    <w:rPr>
      <w:sz w:val="28"/>
      <w:szCs w:val="28"/>
      <w:lang w:val="uk-UA"/>
    </w:rPr>
  </w:style>
  <w:style w:type="character" w:customStyle="1" w:styleId="WW8Num1z1">
    <w:name w:val="WW8Num1z1"/>
    <w:rsid w:val="00CD4F73"/>
  </w:style>
  <w:style w:type="character" w:customStyle="1" w:styleId="WW8Num1z2">
    <w:name w:val="WW8Num1z2"/>
    <w:rsid w:val="00CD4F73"/>
  </w:style>
  <w:style w:type="character" w:customStyle="1" w:styleId="WW8Num1z3">
    <w:name w:val="WW8Num1z3"/>
    <w:rsid w:val="00CD4F73"/>
  </w:style>
  <w:style w:type="character" w:customStyle="1" w:styleId="WW8Num1z4">
    <w:name w:val="WW8Num1z4"/>
    <w:rsid w:val="00CD4F73"/>
  </w:style>
  <w:style w:type="character" w:customStyle="1" w:styleId="WW8Num1z5">
    <w:name w:val="WW8Num1z5"/>
    <w:rsid w:val="00CD4F73"/>
  </w:style>
  <w:style w:type="character" w:customStyle="1" w:styleId="WW8Num1z6">
    <w:name w:val="WW8Num1z6"/>
    <w:rsid w:val="00CD4F73"/>
  </w:style>
  <w:style w:type="character" w:customStyle="1" w:styleId="WW8Num1z7">
    <w:name w:val="WW8Num1z7"/>
    <w:rsid w:val="00CD4F73"/>
  </w:style>
  <w:style w:type="character" w:customStyle="1" w:styleId="WW8Num1z8">
    <w:name w:val="WW8Num1z8"/>
    <w:rsid w:val="00CD4F73"/>
  </w:style>
  <w:style w:type="character" w:customStyle="1" w:styleId="WW8Num2z0">
    <w:name w:val="WW8Num2z0"/>
    <w:rsid w:val="00CD4F73"/>
    <w:rPr>
      <w:rFonts w:ascii="Symbol" w:hAnsi="Symbol" w:cs="Symbol"/>
      <w:sz w:val="28"/>
    </w:rPr>
  </w:style>
  <w:style w:type="character" w:customStyle="1" w:styleId="WW8Num2z1">
    <w:name w:val="WW8Num2z1"/>
    <w:rsid w:val="00CD4F73"/>
  </w:style>
  <w:style w:type="character" w:customStyle="1" w:styleId="WW8Num2z2">
    <w:name w:val="WW8Num2z2"/>
    <w:rsid w:val="00CD4F73"/>
  </w:style>
  <w:style w:type="character" w:customStyle="1" w:styleId="WW8Num2z3">
    <w:name w:val="WW8Num2z3"/>
    <w:rsid w:val="00CD4F73"/>
  </w:style>
  <w:style w:type="character" w:customStyle="1" w:styleId="WW8Num2z4">
    <w:name w:val="WW8Num2z4"/>
    <w:rsid w:val="00CD4F73"/>
  </w:style>
  <w:style w:type="character" w:customStyle="1" w:styleId="WW8Num2z5">
    <w:name w:val="WW8Num2z5"/>
    <w:rsid w:val="00CD4F73"/>
  </w:style>
  <w:style w:type="character" w:customStyle="1" w:styleId="WW8Num2z6">
    <w:name w:val="WW8Num2z6"/>
    <w:rsid w:val="00CD4F73"/>
  </w:style>
  <w:style w:type="character" w:customStyle="1" w:styleId="WW8Num2z7">
    <w:name w:val="WW8Num2z7"/>
    <w:rsid w:val="00CD4F73"/>
  </w:style>
  <w:style w:type="character" w:customStyle="1" w:styleId="WW8Num2z8">
    <w:name w:val="WW8Num2z8"/>
    <w:rsid w:val="00CD4F73"/>
  </w:style>
  <w:style w:type="character" w:customStyle="1" w:styleId="WW8Num3z0">
    <w:name w:val="WW8Num3z0"/>
    <w:rsid w:val="00CD4F73"/>
  </w:style>
  <w:style w:type="character" w:customStyle="1" w:styleId="WW8Num3z1">
    <w:name w:val="WW8Num3z1"/>
    <w:rsid w:val="00CD4F73"/>
  </w:style>
  <w:style w:type="character" w:customStyle="1" w:styleId="WW8Num3z2">
    <w:name w:val="WW8Num3z2"/>
    <w:rsid w:val="00CD4F73"/>
  </w:style>
  <w:style w:type="character" w:customStyle="1" w:styleId="WW8Num3z3">
    <w:name w:val="WW8Num3z3"/>
    <w:rsid w:val="00CD4F73"/>
  </w:style>
  <w:style w:type="character" w:customStyle="1" w:styleId="WW8Num3z4">
    <w:name w:val="WW8Num3z4"/>
    <w:rsid w:val="00CD4F73"/>
  </w:style>
  <w:style w:type="character" w:customStyle="1" w:styleId="WW8Num3z5">
    <w:name w:val="WW8Num3z5"/>
    <w:rsid w:val="00CD4F73"/>
  </w:style>
  <w:style w:type="character" w:customStyle="1" w:styleId="WW8Num3z6">
    <w:name w:val="WW8Num3z6"/>
    <w:rsid w:val="00CD4F73"/>
  </w:style>
  <w:style w:type="character" w:customStyle="1" w:styleId="WW8Num3z7">
    <w:name w:val="WW8Num3z7"/>
    <w:rsid w:val="00CD4F73"/>
  </w:style>
  <w:style w:type="character" w:customStyle="1" w:styleId="WW8Num3z8">
    <w:name w:val="WW8Num3z8"/>
    <w:rsid w:val="00CD4F73"/>
  </w:style>
  <w:style w:type="character" w:customStyle="1" w:styleId="11">
    <w:name w:val="Основной шрифт абзаца1"/>
    <w:rsid w:val="00CD4F73"/>
  </w:style>
  <w:style w:type="character" w:customStyle="1" w:styleId="a5">
    <w:name w:val="Название Знак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character" w:customStyle="1" w:styleId="31">
    <w:name w:val="Основной текст с отступом 3 Знак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6">
    <w:name w:val="Hyperlink"/>
    <w:uiPriority w:val="99"/>
    <w:rsid w:val="00CD4F73"/>
    <w:rPr>
      <w:color w:val="000080"/>
      <w:u w:val="single"/>
    </w:rPr>
  </w:style>
  <w:style w:type="character" w:customStyle="1" w:styleId="a7">
    <w:name w:val="Посилання покажчика"/>
    <w:rsid w:val="00CD4F73"/>
  </w:style>
  <w:style w:type="character" w:customStyle="1" w:styleId="WW8Num5z0">
    <w:name w:val="WW8Num5z0"/>
    <w:rsid w:val="00CD4F73"/>
    <w:rPr>
      <w:rFonts w:ascii="Symbol" w:hAnsi="Symbol" w:cs="Symbol"/>
    </w:rPr>
  </w:style>
  <w:style w:type="character" w:customStyle="1" w:styleId="ListLabel1">
    <w:name w:val="ListLabel 1"/>
    <w:rsid w:val="00CD4F73"/>
    <w:rPr>
      <w:sz w:val="28"/>
      <w:szCs w:val="28"/>
      <w:lang w:val="uk-UA"/>
    </w:rPr>
  </w:style>
  <w:style w:type="character" w:customStyle="1" w:styleId="ListLabel2">
    <w:name w:val="ListLabel 2"/>
    <w:rsid w:val="00CD4F73"/>
    <w:rPr>
      <w:rFonts w:ascii="Times New Roman" w:hAnsi="Times New Roman" w:cs="Symbol"/>
      <w:sz w:val="28"/>
    </w:rPr>
  </w:style>
  <w:style w:type="paragraph" w:customStyle="1" w:styleId="a1">
    <w:name w:val="Заголовок"/>
    <w:basedOn w:val="a"/>
    <w:next w:val="a0"/>
    <w:rsid w:val="00CD4F73"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0">
    <w:name w:val="Body Text"/>
    <w:basedOn w:val="a"/>
    <w:link w:val="a8"/>
    <w:rsid w:val="00CD4F73"/>
    <w:pPr>
      <w:spacing w:after="140" w:line="288" w:lineRule="auto"/>
    </w:pPr>
  </w:style>
  <w:style w:type="character" w:customStyle="1" w:styleId="a8">
    <w:name w:val="Основной текст Знак"/>
    <w:basedOn w:val="a2"/>
    <w:link w:val="a0"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"/>
    <w:basedOn w:val="a0"/>
    <w:rsid w:val="00CD4F73"/>
    <w:rPr>
      <w:rFonts w:cs="FreeSans"/>
    </w:rPr>
  </w:style>
  <w:style w:type="paragraph" w:styleId="aa">
    <w:name w:val="caption"/>
    <w:basedOn w:val="a"/>
    <w:qFormat/>
    <w:rsid w:val="00CD4F7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b">
    <w:name w:val="Покажчик"/>
    <w:basedOn w:val="a"/>
    <w:rsid w:val="00CD4F73"/>
    <w:pPr>
      <w:suppressLineNumbers/>
    </w:pPr>
    <w:rPr>
      <w:rFonts w:cs="FreeSans"/>
    </w:rPr>
  </w:style>
  <w:style w:type="paragraph" w:styleId="ac">
    <w:name w:val="Title"/>
    <w:basedOn w:val="a"/>
    <w:next w:val="a0"/>
    <w:link w:val="12"/>
    <w:qFormat/>
    <w:rsid w:val="00CD4F73"/>
    <w:pPr>
      <w:jc w:val="center"/>
    </w:pPr>
    <w:rPr>
      <w:sz w:val="32"/>
      <w:szCs w:val="24"/>
      <w:lang w:val="uk-UA"/>
    </w:rPr>
  </w:style>
  <w:style w:type="character" w:customStyle="1" w:styleId="12">
    <w:name w:val="Название Знак1"/>
    <w:basedOn w:val="a2"/>
    <w:link w:val="ac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paragraph" w:customStyle="1" w:styleId="310">
    <w:name w:val="Основной текст с отступом 31"/>
    <w:basedOn w:val="a"/>
    <w:rsid w:val="00CD4F73"/>
    <w:pPr>
      <w:spacing w:line="280" w:lineRule="atLeast"/>
      <w:ind w:left="4962"/>
    </w:pPr>
    <w:rPr>
      <w:sz w:val="28"/>
      <w:lang w:val="uk-UA"/>
    </w:rPr>
  </w:style>
  <w:style w:type="paragraph" w:customStyle="1" w:styleId="13">
    <w:name w:val="Заголовок таблицы ссылок1"/>
    <w:basedOn w:val="a1"/>
    <w:rsid w:val="00CD4F73"/>
    <w:pPr>
      <w:jc w:val="center"/>
    </w:pPr>
    <w:rPr>
      <w:rFonts w:ascii="Times New Roman" w:hAnsi="Times New Roman" w:cs="Times New Roman"/>
      <w:b/>
      <w:sz w:val="32"/>
    </w:rPr>
  </w:style>
  <w:style w:type="paragraph" w:styleId="51">
    <w:name w:val="toc 5"/>
    <w:basedOn w:val="ab"/>
    <w:uiPriority w:val="39"/>
    <w:rsid w:val="00CD4F73"/>
  </w:style>
  <w:style w:type="paragraph" w:styleId="71">
    <w:name w:val="toc 7"/>
    <w:basedOn w:val="ab"/>
    <w:uiPriority w:val="39"/>
    <w:rsid w:val="00CD4F73"/>
  </w:style>
  <w:style w:type="paragraph" w:styleId="61">
    <w:name w:val="toc 6"/>
    <w:basedOn w:val="ab"/>
    <w:uiPriority w:val="39"/>
    <w:rsid w:val="00CD4F73"/>
  </w:style>
  <w:style w:type="paragraph" w:styleId="14">
    <w:name w:val="toc 1"/>
    <w:basedOn w:val="ab"/>
    <w:uiPriority w:val="39"/>
    <w:rsid w:val="00CD4F73"/>
    <w:rPr>
      <w:sz w:val="30"/>
    </w:rPr>
  </w:style>
  <w:style w:type="paragraph" w:styleId="21">
    <w:name w:val="toc 2"/>
    <w:basedOn w:val="ab"/>
    <w:uiPriority w:val="39"/>
    <w:rsid w:val="00CD4F73"/>
  </w:style>
  <w:style w:type="paragraph" w:styleId="32">
    <w:name w:val="toc 3"/>
    <w:basedOn w:val="ab"/>
    <w:uiPriority w:val="39"/>
    <w:rsid w:val="00CD4F73"/>
    <w:pPr>
      <w:ind w:firstLine="567"/>
    </w:pPr>
    <w:rPr>
      <w:sz w:val="26"/>
    </w:rPr>
  </w:style>
  <w:style w:type="paragraph" w:styleId="4">
    <w:name w:val="toc 4"/>
    <w:basedOn w:val="ab"/>
    <w:uiPriority w:val="39"/>
    <w:rsid w:val="00CD4F73"/>
    <w:pPr>
      <w:ind w:firstLine="1134"/>
    </w:pPr>
    <w:rPr>
      <w:sz w:val="26"/>
    </w:rPr>
  </w:style>
  <w:style w:type="paragraph" w:customStyle="1" w:styleId="ad">
    <w:name w:val="Вміст таблиці"/>
    <w:basedOn w:val="a"/>
    <w:rsid w:val="00CD4F73"/>
    <w:pPr>
      <w:suppressLineNumbers/>
    </w:pPr>
  </w:style>
  <w:style w:type="paragraph" w:styleId="ae">
    <w:name w:val="Normal (Web)"/>
    <w:basedOn w:val="a"/>
    <w:rsid w:val="00CD4F73"/>
    <w:pPr>
      <w:spacing w:before="280" w:after="280"/>
    </w:pPr>
    <w:rPr>
      <w:sz w:val="24"/>
      <w:szCs w:val="24"/>
      <w:lang w:val="uk-UA"/>
    </w:rPr>
  </w:style>
  <w:style w:type="paragraph" w:styleId="af">
    <w:name w:val="Body Text Indent"/>
    <w:basedOn w:val="a"/>
    <w:link w:val="af0"/>
    <w:rsid w:val="00CD4F73"/>
    <w:pPr>
      <w:ind w:firstLine="360"/>
    </w:pPr>
    <w:rPr>
      <w:sz w:val="24"/>
      <w:szCs w:val="24"/>
    </w:rPr>
  </w:style>
  <w:style w:type="character" w:customStyle="1" w:styleId="af0">
    <w:name w:val="Основной текст с отступом Знак"/>
    <w:basedOn w:val="a2"/>
    <w:link w:val="af"/>
    <w:rsid w:val="00CD4F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Заголовок таблиці"/>
    <w:basedOn w:val="ad"/>
    <w:rsid w:val="00CD4F73"/>
    <w:pPr>
      <w:jc w:val="center"/>
    </w:pPr>
    <w:rPr>
      <w:b/>
      <w:bCs/>
    </w:rPr>
  </w:style>
  <w:style w:type="paragraph" w:styleId="af2">
    <w:name w:val="List Paragraph"/>
    <w:basedOn w:val="a"/>
    <w:uiPriority w:val="34"/>
    <w:qFormat/>
    <w:rsid w:val="00CD4F73"/>
    <w:pPr>
      <w:ind w:left="720"/>
      <w:contextualSpacing/>
    </w:pPr>
  </w:style>
  <w:style w:type="paragraph" w:styleId="af3">
    <w:name w:val="Balloon Text"/>
    <w:basedOn w:val="a"/>
    <w:link w:val="af4"/>
    <w:uiPriority w:val="99"/>
    <w:semiHidden/>
    <w:unhideWhenUsed/>
    <w:rsid w:val="00CD4F73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CD4F73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Plain Text"/>
    <w:basedOn w:val="a"/>
    <w:link w:val="af6"/>
    <w:rsid w:val="00CD4F73"/>
    <w:pPr>
      <w:suppressAutoHyphens w:val="0"/>
    </w:pPr>
    <w:rPr>
      <w:rFonts w:ascii="Courier New" w:hAnsi="Courier New" w:cs="Courier New"/>
      <w:lang w:val="uk-UA"/>
    </w:rPr>
  </w:style>
  <w:style w:type="character" w:customStyle="1" w:styleId="af6">
    <w:name w:val="Текст Знак"/>
    <w:basedOn w:val="a2"/>
    <w:link w:val="af5"/>
    <w:rsid w:val="00CD4F73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styleId="af7">
    <w:name w:val="endnote text"/>
    <w:basedOn w:val="a"/>
    <w:link w:val="af8"/>
    <w:uiPriority w:val="99"/>
    <w:semiHidden/>
    <w:unhideWhenUsed/>
    <w:rsid w:val="00CD4F73"/>
  </w:style>
  <w:style w:type="character" w:customStyle="1" w:styleId="af8">
    <w:name w:val="Текст концевой сноски Знак"/>
    <w:basedOn w:val="a2"/>
    <w:link w:val="af7"/>
    <w:uiPriority w:val="99"/>
    <w:semiHidden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2"/>
    <w:uiPriority w:val="99"/>
    <w:semiHidden/>
    <w:unhideWhenUsed/>
    <w:rsid w:val="00CD4F73"/>
    <w:rPr>
      <w:vertAlign w:val="superscript"/>
    </w:rPr>
  </w:style>
  <w:style w:type="character" w:customStyle="1" w:styleId="afa">
    <w:name w:val="Основной текст_"/>
    <w:link w:val="15"/>
    <w:locked/>
    <w:rsid w:val="00CD4F73"/>
    <w:rPr>
      <w:rFonts w:ascii="Century Schoolbook" w:eastAsia="Century Schoolbook" w:hAnsi="Century Schoolbook" w:cs="Century Schoolbook"/>
      <w:sz w:val="28"/>
      <w:szCs w:val="28"/>
      <w:shd w:val="clear" w:color="auto" w:fill="FFFFFF"/>
    </w:rPr>
  </w:style>
  <w:style w:type="paragraph" w:customStyle="1" w:styleId="15">
    <w:name w:val="Основной текст1"/>
    <w:basedOn w:val="a"/>
    <w:link w:val="afa"/>
    <w:rsid w:val="00CD4F73"/>
    <w:pPr>
      <w:widowControl w:val="0"/>
      <w:shd w:val="clear" w:color="auto" w:fill="FFFFFF"/>
      <w:suppressAutoHyphens w:val="0"/>
      <w:spacing w:line="317" w:lineRule="exact"/>
      <w:ind w:hanging="460"/>
    </w:pPr>
    <w:rPr>
      <w:rFonts w:ascii="Century Schoolbook" w:eastAsia="Century Schoolbook" w:hAnsi="Century Schoolbook" w:cs="Century Schoolbook"/>
      <w:sz w:val="28"/>
      <w:szCs w:val="28"/>
      <w:lang w:eastAsia="en-US"/>
    </w:rPr>
  </w:style>
  <w:style w:type="character" w:customStyle="1" w:styleId="13pt">
    <w:name w:val="Основной текст + 13 pt"/>
    <w:aliases w:val="Курсив,Интервал 1 pt"/>
    <w:rsid w:val="00CD4F73"/>
    <w:rPr>
      <w:rFonts w:ascii="Century Schoolbook" w:eastAsia="Century Schoolbook" w:hAnsi="Century Schoolbook" w:cs="Century Schoolbook" w:hint="default"/>
      <w:i/>
      <w:iCs/>
      <w:color w:val="000000"/>
      <w:spacing w:val="20"/>
      <w:w w:val="100"/>
      <w:position w:val="0"/>
      <w:sz w:val="26"/>
      <w:szCs w:val="26"/>
      <w:shd w:val="clear" w:color="auto" w:fill="FFFFFF"/>
      <w:lang w:val="uk-UA"/>
    </w:rPr>
  </w:style>
  <w:style w:type="paragraph" w:styleId="8">
    <w:name w:val="toc 8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stia204Darmohrai/Hello-worl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ites.google.com/view/nastia204/%D0%B3%D0%BB%D0%B0%D0%B2%D0%BD%D0%B0%D1%8F-%D1%81%D1%82%D1%80%D0%B0%D0%BD%D0%B8%D1%86%D0%B0?authuser=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drive/folders/1l3vN1uJP6hmrJ6HKbEY8QYgz-8RiGPM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F514D1-213D-4E0D-8982-9BA7B0958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101</Pages>
  <Words>9347</Words>
  <Characters>53280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Notebook</cp:lastModifiedBy>
  <cp:revision>60</cp:revision>
  <dcterms:created xsi:type="dcterms:W3CDTF">2020-07-29T12:30:00Z</dcterms:created>
  <dcterms:modified xsi:type="dcterms:W3CDTF">2020-08-03T06:41:00Z</dcterms:modified>
</cp:coreProperties>
</file>